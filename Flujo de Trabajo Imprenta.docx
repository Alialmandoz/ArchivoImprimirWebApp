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0F2" w:rsidRDefault="001220F2">
      <w:pPr>
        <w:pStyle w:val="Puesto"/>
        <w:rPr>
          <w:noProof/>
          <w:lang w:val="es-ES"/>
        </w:rPr>
      </w:pPr>
    </w:p>
    <w:p w:rsidR="001220F2" w:rsidRDefault="001220F2">
      <w:pPr>
        <w:pStyle w:val="Puesto"/>
        <w:rPr>
          <w:noProof/>
          <w:lang w:val="es-ES"/>
        </w:rPr>
      </w:pPr>
    </w:p>
    <w:p w:rsidR="001220F2" w:rsidRDefault="001220F2">
      <w:pPr>
        <w:pStyle w:val="Puesto"/>
        <w:rPr>
          <w:noProof/>
          <w:lang w:val="es-ES"/>
        </w:rPr>
      </w:pPr>
    </w:p>
    <w:p w:rsidR="001220F2" w:rsidRDefault="001220F2" w:rsidP="001220F2">
      <w:pPr>
        <w:pStyle w:val="Puesto"/>
        <w:jc w:val="center"/>
        <w:rPr>
          <w:noProof/>
          <w:lang w:val="es-ES"/>
        </w:rPr>
      </w:pPr>
      <w:r>
        <w:rPr>
          <w:noProof/>
          <w:lang w:val="es-ES"/>
        </w:rPr>
        <w:t>manual operativo de imprenta</w:t>
      </w:r>
    </w:p>
    <w:p w:rsidR="001220F2" w:rsidRDefault="001220F2" w:rsidP="001220F2">
      <w:pPr>
        <w:rPr>
          <w:lang w:val="es-ES"/>
        </w:rPr>
      </w:pPr>
    </w:p>
    <w:p w:rsidR="001220F2" w:rsidRDefault="001220F2" w:rsidP="001220F2">
      <w:pPr>
        <w:rPr>
          <w:lang w:val="es-ES"/>
        </w:rPr>
      </w:pPr>
    </w:p>
    <w:p w:rsidR="001220F2" w:rsidRPr="001220F2" w:rsidRDefault="004C70B8" w:rsidP="001220F2">
      <w:pPr>
        <w:rPr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73600" behindDoc="0" locked="0" layoutInCell="1" allowOverlap="1" wp14:anchorId="214E59FB" wp14:editId="55DEBADD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747672" cy="233235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 NUEV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72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20F2" w:rsidRDefault="001220F2" w:rsidP="001220F2">
      <w:pPr>
        <w:rPr>
          <w:lang w:val="es-ES"/>
        </w:rPr>
      </w:pPr>
    </w:p>
    <w:p w:rsidR="001220F2" w:rsidRDefault="001220F2" w:rsidP="001220F2">
      <w:pPr>
        <w:rPr>
          <w:lang w:val="es-ES"/>
        </w:rPr>
      </w:pPr>
    </w:p>
    <w:p w:rsidR="001220F2" w:rsidRDefault="001220F2" w:rsidP="001220F2">
      <w:pPr>
        <w:rPr>
          <w:lang w:val="es-ES"/>
        </w:rPr>
      </w:pPr>
    </w:p>
    <w:p w:rsidR="001220F2" w:rsidRDefault="001220F2" w:rsidP="001220F2">
      <w:pPr>
        <w:rPr>
          <w:lang w:val="es-ES"/>
        </w:rPr>
      </w:pPr>
    </w:p>
    <w:p w:rsidR="001220F2" w:rsidRDefault="001220F2" w:rsidP="001220F2">
      <w:pPr>
        <w:rPr>
          <w:lang w:val="es-ES"/>
        </w:rPr>
      </w:pPr>
    </w:p>
    <w:p w:rsidR="001220F2" w:rsidRDefault="001220F2" w:rsidP="001220F2">
      <w:pPr>
        <w:rPr>
          <w:lang w:val="es-ES"/>
        </w:rPr>
      </w:pPr>
    </w:p>
    <w:p w:rsidR="001220F2" w:rsidRPr="001220F2" w:rsidRDefault="001220F2" w:rsidP="001220F2">
      <w:pPr>
        <w:rPr>
          <w:lang w:val="es-ES"/>
        </w:rPr>
      </w:pPr>
    </w:p>
    <w:p w:rsidR="001220F2" w:rsidRPr="001220F2" w:rsidRDefault="001220F2" w:rsidP="001220F2">
      <w:pPr>
        <w:rPr>
          <w:lang w:val="es-ES"/>
        </w:rPr>
      </w:pPr>
    </w:p>
    <w:p w:rsidR="001220F2" w:rsidRPr="00C565CB" w:rsidRDefault="001220F2" w:rsidP="001220F2">
      <w:pPr>
        <w:pStyle w:val="Puesto"/>
        <w:jc w:val="center"/>
        <w:rPr>
          <w:noProof/>
          <w:lang w:val="es-ES"/>
        </w:rPr>
      </w:pPr>
      <w:r>
        <w:rPr>
          <w:noProof/>
          <w:lang w:val="es-ES"/>
        </w:rPr>
        <w:lastRenderedPageBreak/>
        <w:t>FLUJO DE TRABAJO</w:t>
      </w:r>
    </w:p>
    <w:p w:rsidR="001220F2" w:rsidRDefault="001220F2" w:rsidP="001220F2">
      <w:pPr>
        <w:rPr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60288" behindDoc="1" locked="0" layoutInCell="1" allowOverlap="1" wp14:anchorId="7FA1075C" wp14:editId="5FA4451D">
            <wp:simplePos x="0" y="0"/>
            <wp:positionH relativeFrom="column">
              <wp:posOffset>-578485</wp:posOffset>
            </wp:positionH>
            <wp:positionV relativeFrom="paragraph">
              <wp:posOffset>217805</wp:posOffset>
            </wp:positionV>
            <wp:extent cx="4540885" cy="4105910"/>
            <wp:effectExtent l="19050" t="0" r="0" b="0"/>
            <wp:wrapThrough wrapText="bothSides">
              <wp:wrapPolygon edited="0">
                <wp:start x="91" y="2706"/>
                <wp:lineTo x="-91" y="3006"/>
                <wp:lineTo x="-91" y="6113"/>
                <wp:lineTo x="634" y="6113"/>
                <wp:lineTo x="634" y="7316"/>
                <wp:lineTo x="1269" y="7717"/>
                <wp:lineTo x="2990" y="7717"/>
                <wp:lineTo x="2990" y="8318"/>
                <wp:lineTo x="3715" y="10022"/>
                <wp:lineTo x="5256" y="10924"/>
                <wp:lineTo x="6524" y="10924"/>
                <wp:lineTo x="7340" y="12527"/>
                <wp:lineTo x="7431" y="12828"/>
                <wp:lineTo x="10149" y="14131"/>
                <wp:lineTo x="10693" y="14131"/>
                <wp:lineTo x="10693" y="15534"/>
                <wp:lineTo x="11146" y="15734"/>
                <wp:lineTo x="13774" y="15734"/>
                <wp:lineTo x="13774" y="16335"/>
                <wp:lineTo x="16402" y="17237"/>
                <wp:lineTo x="18033" y="17438"/>
                <wp:lineTo x="19483" y="17438"/>
                <wp:lineTo x="20389" y="16436"/>
                <wp:lineTo x="20117" y="16135"/>
                <wp:lineTo x="17851" y="15734"/>
                <wp:lineTo x="20932" y="15734"/>
                <wp:lineTo x="20932" y="14531"/>
                <wp:lineTo x="17851" y="14131"/>
                <wp:lineTo x="18033" y="13629"/>
                <wp:lineTo x="17308" y="13329"/>
                <wp:lineTo x="14589" y="12527"/>
                <wp:lineTo x="20117" y="12427"/>
                <wp:lineTo x="20117" y="11926"/>
                <wp:lineTo x="14589" y="10924"/>
                <wp:lineTo x="15405" y="9621"/>
                <wp:lineTo x="14499" y="9320"/>
                <wp:lineTo x="10602" y="9320"/>
                <wp:lineTo x="13139" y="7817"/>
                <wp:lineTo x="14861" y="7717"/>
                <wp:lineTo x="14136" y="6514"/>
                <wp:lineTo x="7068" y="6113"/>
                <wp:lineTo x="5981" y="4610"/>
                <wp:lineTo x="10512" y="4309"/>
                <wp:lineTo x="10330" y="2906"/>
                <wp:lineTo x="3625" y="2706"/>
                <wp:lineTo x="91" y="2706"/>
              </wp:wrapPolygon>
            </wp:wrapThrough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0F2" w:rsidRDefault="001220F2" w:rsidP="001220F2">
      <w:pPr>
        <w:rPr>
          <w:lang w:val="es-ES"/>
        </w:rPr>
      </w:pPr>
    </w:p>
    <w:p w:rsidR="001220F2" w:rsidRDefault="001220F2" w:rsidP="001220F2">
      <w:pPr>
        <w:rPr>
          <w:lang w:val="es-ES"/>
        </w:rPr>
      </w:pPr>
    </w:p>
    <w:p w:rsidR="001220F2" w:rsidRDefault="001220F2" w:rsidP="001220F2">
      <w:pPr>
        <w:rPr>
          <w:lang w:val="es-ES"/>
        </w:rPr>
      </w:pPr>
    </w:p>
    <w:p w:rsidR="001220F2" w:rsidRDefault="001220F2" w:rsidP="001220F2">
      <w:pPr>
        <w:rPr>
          <w:lang w:val="es-ES"/>
        </w:rPr>
      </w:pPr>
    </w:p>
    <w:p w:rsidR="001220F2" w:rsidRDefault="001220F2">
      <w:pPr>
        <w:pStyle w:val="Puesto"/>
        <w:rPr>
          <w:noProof/>
          <w:lang w:val="es-ES"/>
        </w:rPr>
      </w:pPr>
    </w:p>
    <w:p w:rsidR="001220F2" w:rsidRDefault="001220F2">
      <w:pPr>
        <w:pStyle w:val="Puesto"/>
        <w:rPr>
          <w:noProof/>
          <w:lang w:val="es-ES"/>
        </w:rPr>
      </w:pPr>
    </w:p>
    <w:p w:rsidR="001220F2" w:rsidRDefault="001220F2">
      <w:pPr>
        <w:pStyle w:val="Puesto"/>
        <w:rPr>
          <w:noProof/>
          <w:lang w:val="es-ES"/>
        </w:rPr>
      </w:pPr>
    </w:p>
    <w:p w:rsidR="001220F2" w:rsidRDefault="001220F2">
      <w:pPr>
        <w:pStyle w:val="Puesto"/>
        <w:rPr>
          <w:noProof/>
          <w:lang w:val="es-ES"/>
        </w:rPr>
      </w:pPr>
    </w:p>
    <w:p w:rsidR="001220F2" w:rsidRDefault="001220F2">
      <w:pPr>
        <w:pStyle w:val="Puesto"/>
        <w:rPr>
          <w:noProof/>
          <w:lang w:val="es-ES"/>
        </w:rPr>
      </w:pPr>
    </w:p>
    <w:p w:rsidR="001220F2" w:rsidRDefault="001220F2">
      <w:pPr>
        <w:pStyle w:val="Puesto"/>
        <w:rPr>
          <w:noProof/>
          <w:lang w:val="es-ES"/>
        </w:rPr>
      </w:pPr>
    </w:p>
    <w:p w:rsidR="001220F2" w:rsidRDefault="001220F2">
      <w:pPr>
        <w:pStyle w:val="Puesto"/>
        <w:rPr>
          <w:noProof/>
          <w:lang w:val="es-ES"/>
        </w:rPr>
      </w:pPr>
    </w:p>
    <w:p w:rsidR="0073452F" w:rsidRPr="00C565CB" w:rsidRDefault="0073452F" w:rsidP="0073452F">
      <w:pPr>
        <w:pStyle w:val="Puesto"/>
        <w:rPr>
          <w:noProof/>
          <w:lang w:val="es-ES"/>
        </w:rPr>
      </w:pPr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63360" behindDoc="0" locked="0" layoutInCell="1" allowOverlap="1" wp14:anchorId="58623DF2" wp14:editId="4BEF3FC9">
            <wp:simplePos x="0" y="0"/>
            <wp:positionH relativeFrom="margin">
              <wp:posOffset>-285115</wp:posOffset>
            </wp:positionH>
            <wp:positionV relativeFrom="margin">
              <wp:posOffset>497205</wp:posOffset>
            </wp:positionV>
            <wp:extent cx="4407535" cy="4933950"/>
            <wp:effectExtent l="38100" t="0" r="50165" b="0"/>
            <wp:wrapSquare wrapText="bothSides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t>1- ORDEN DE TRABAJO</w:t>
      </w:r>
    </w:p>
    <w:p w:rsidR="002253E5" w:rsidRPr="00D8695B" w:rsidRDefault="002253E5" w:rsidP="002253E5">
      <w:pPr>
        <w:pStyle w:val="Ttulo1"/>
        <w:rPr>
          <w:noProof/>
          <w:lang w:val="es-ES"/>
        </w:rPr>
      </w:pPr>
      <w:r>
        <w:rPr>
          <w:rFonts w:ascii="Corbel" w:hAnsi="Corbel"/>
          <w:noProof/>
          <w:color w:val="FFFFFF"/>
          <w:lang w:val="es-ES"/>
        </w:rPr>
        <w:lastRenderedPageBreak/>
        <w:t>MODELO DE ORDEN DE TRABAJO</w:t>
      </w:r>
    </w:p>
    <w:p w:rsidR="0073452F" w:rsidRDefault="00C675C3" w:rsidP="00C675C3">
      <w:pPr>
        <w:ind w:left="720"/>
        <w:jc w:val="center"/>
        <w:rPr>
          <w:rFonts w:asciiTheme="majorHAnsi" w:eastAsiaTheme="majorEastAsia" w:hAnsiTheme="majorHAnsi" w:cstheme="majorBidi"/>
          <w:caps/>
          <w:noProof/>
          <w:color w:val="099BDD" w:themeColor="text2"/>
          <w:spacing w:val="10"/>
          <w:sz w:val="52"/>
          <w:szCs w:val="52"/>
          <w:lang w:val="es-ES"/>
        </w:rPr>
      </w:pPr>
      <w:r>
        <w:rPr>
          <w:rFonts w:asciiTheme="majorHAnsi" w:eastAsiaTheme="majorEastAsia" w:hAnsiTheme="majorHAnsi" w:cstheme="majorBidi"/>
          <w:caps/>
          <w:noProof/>
          <w:color w:val="099BDD" w:themeColor="text2"/>
          <w:spacing w:val="10"/>
          <w:sz w:val="52"/>
          <w:szCs w:val="52"/>
          <w:lang w:val="es-AR" w:eastAsia="es-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3451225" cy="5166220"/>
            <wp:effectExtent l="152400" t="152400" r="358775" b="3587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n de trabajo 2016 con aclaracione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516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5C3" w:rsidRDefault="00C675C3" w:rsidP="0073452F">
      <w:pPr>
        <w:ind w:left="720"/>
        <w:rPr>
          <w:rFonts w:asciiTheme="majorHAnsi" w:eastAsiaTheme="majorEastAsia" w:hAnsiTheme="majorHAnsi" w:cstheme="majorBidi"/>
          <w:caps/>
          <w:noProof/>
          <w:color w:val="099BDD" w:themeColor="text2"/>
          <w:spacing w:val="10"/>
          <w:sz w:val="52"/>
          <w:szCs w:val="52"/>
          <w:lang w:val="es-ES"/>
        </w:rPr>
      </w:pPr>
    </w:p>
    <w:p w:rsidR="00C675C3" w:rsidRDefault="00C675C3" w:rsidP="0073452F">
      <w:pPr>
        <w:ind w:left="720"/>
        <w:rPr>
          <w:rFonts w:asciiTheme="majorHAnsi" w:eastAsiaTheme="majorEastAsia" w:hAnsiTheme="majorHAnsi" w:cstheme="majorBidi"/>
          <w:caps/>
          <w:noProof/>
          <w:color w:val="099BDD" w:themeColor="text2"/>
          <w:spacing w:val="10"/>
          <w:sz w:val="52"/>
          <w:szCs w:val="52"/>
          <w:lang w:val="es-ES"/>
        </w:rPr>
      </w:pPr>
    </w:p>
    <w:p w:rsidR="00C675C3" w:rsidRDefault="00C675C3" w:rsidP="0073452F">
      <w:pPr>
        <w:ind w:left="720"/>
        <w:rPr>
          <w:rFonts w:asciiTheme="majorHAnsi" w:eastAsiaTheme="majorEastAsia" w:hAnsiTheme="majorHAnsi" w:cstheme="majorBidi"/>
          <w:caps/>
          <w:noProof/>
          <w:color w:val="099BDD" w:themeColor="text2"/>
          <w:spacing w:val="10"/>
          <w:sz w:val="52"/>
          <w:szCs w:val="52"/>
          <w:lang w:val="es-ES"/>
        </w:rPr>
      </w:pPr>
    </w:p>
    <w:p w:rsidR="00C675C3" w:rsidRDefault="00C675C3" w:rsidP="0073452F">
      <w:pPr>
        <w:ind w:left="720"/>
        <w:rPr>
          <w:rFonts w:asciiTheme="majorHAnsi" w:eastAsiaTheme="majorEastAsia" w:hAnsiTheme="majorHAnsi" w:cstheme="majorBidi"/>
          <w:caps/>
          <w:noProof/>
          <w:color w:val="099BDD" w:themeColor="text2"/>
          <w:spacing w:val="10"/>
          <w:sz w:val="52"/>
          <w:szCs w:val="52"/>
          <w:lang w:val="es-ES"/>
        </w:rPr>
      </w:pPr>
    </w:p>
    <w:p w:rsidR="00C675C3" w:rsidRDefault="00C675C3" w:rsidP="0073452F">
      <w:pPr>
        <w:ind w:left="720"/>
        <w:rPr>
          <w:rFonts w:asciiTheme="majorHAnsi" w:eastAsiaTheme="majorEastAsia" w:hAnsiTheme="majorHAnsi" w:cstheme="majorBidi"/>
          <w:caps/>
          <w:noProof/>
          <w:color w:val="099BDD" w:themeColor="text2"/>
          <w:spacing w:val="10"/>
          <w:sz w:val="52"/>
          <w:szCs w:val="52"/>
          <w:lang w:val="es-ES"/>
        </w:rPr>
      </w:pPr>
    </w:p>
    <w:p w:rsidR="00C675C3" w:rsidRDefault="00C675C3" w:rsidP="0073452F">
      <w:pPr>
        <w:ind w:left="720"/>
        <w:rPr>
          <w:rFonts w:asciiTheme="majorHAnsi" w:eastAsiaTheme="majorEastAsia" w:hAnsiTheme="majorHAnsi" w:cstheme="majorBidi"/>
          <w:caps/>
          <w:noProof/>
          <w:color w:val="099BDD" w:themeColor="text2"/>
          <w:spacing w:val="10"/>
          <w:sz w:val="52"/>
          <w:szCs w:val="52"/>
          <w:lang w:val="es-ES"/>
        </w:rPr>
      </w:pPr>
    </w:p>
    <w:p w:rsidR="00C675C3" w:rsidRDefault="00C675C3" w:rsidP="0073452F">
      <w:pPr>
        <w:ind w:left="720"/>
        <w:rPr>
          <w:rFonts w:asciiTheme="majorHAnsi" w:eastAsiaTheme="majorEastAsia" w:hAnsiTheme="majorHAnsi" w:cstheme="majorBidi"/>
          <w:caps/>
          <w:noProof/>
          <w:color w:val="099BDD" w:themeColor="text2"/>
          <w:spacing w:val="10"/>
          <w:sz w:val="52"/>
          <w:szCs w:val="52"/>
          <w:lang w:val="es-ES"/>
        </w:rPr>
      </w:pPr>
    </w:p>
    <w:p w:rsidR="00C675C3" w:rsidRDefault="00C675C3" w:rsidP="0073452F">
      <w:pPr>
        <w:ind w:left="720"/>
        <w:rPr>
          <w:rFonts w:asciiTheme="majorHAnsi" w:eastAsiaTheme="majorEastAsia" w:hAnsiTheme="majorHAnsi" w:cstheme="majorBidi"/>
          <w:caps/>
          <w:noProof/>
          <w:color w:val="099BDD" w:themeColor="text2"/>
          <w:spacing w:val="10"/>
          <w:sz w:val="52"/>
          <w:szCs w:val="52"/>
          <w:lang w:val="es-ES"/>
        </w:rPr>
      </w:pPr>
    </w:p>
    <w:p w:rsidR="002253E5" w:rsidRPr="00D8695B" w:rsidRDefault="002253E5" w:rsidP="002253E5">
      <w:pPr>
        <w:pStyle w:val="Ttulo1"/>
        <w:rPr>
          <w:noProof/>
          <w:lang w:val="es-ES"/>
        </w:rPr>
      </w:pPr>
      <w:r>
        <w:rPr>
          <w:rFonts w:ascii="Corbel" w:hAnsi="Corbel"/>
          <w:noProof/>
          <w:color w:val="FFFFFF"/>
          <w:lang w:val="es-ES"/>
        </w:rPr>
        <w:lastRenderedPageBreak/>
        <w:t>Check list</w:t>
      </w:r>
    </w:p>
    <w:p w:rsidR="002253E5" w:rsidRPr="002253E5" w:rsidRDefault="002253E5" w:rsidP="002253E5">
      <w:pPr>
        <w:rPr>
          <w:lang w:val="es-ES"/>
        </w:rPr>
      </w:pPr>
      <w:r w:rsidRPr="002253E5">
        <w:rPr>
          <w:b/>
          <w:noProof/>
          <w:lang w:val="es-AR" w:eastAsia="es-AR"/>
        </w:rPr>
        <w:drawing>
          <wp:anchor distT="0" distB="0" distL="114300" distR="114300" simplePos="0" relativeHeight="251666432" behindDoc="0" locked="0" layoutInCell="1" allowOverlap="1" wp14:anchorId="676E0D65" wp14:editId="0404D8AD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3905250" cy="4400550"/>
            <wp:effectExtent l="95250" t="76200" r="95250" b="133350"/>
            <wp:wrapNone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3E5" w:rsidRPr="002253E5" w:rsidRDefault="002253E5" w:rsidP="002253E5">
      <w:pPr>
        <w:rPr>
          <w:lang w:val="es-ES"/>
        </w:rPr>
      </w:pPr>
    </w:p>
    <w:p w:rsidR="002253E5" w:rsidRDefault="002253E5" w:rsidP="002253E5">
      <w:pPr>
        <w:rPr>
          <w:lang w:val="es-ES"/>
        </w:rPr>
      </w:pPr>
    </w:p>
    <w:p w:rsidR="002253E5" w:rsidRDefault="002253E5" w:rsidP="002253E5">
      <w:pPr>
        <w:rPr>
          <w:lang w:val="es-ES"/>
        </w:rPr>
      </w:pPr>
    </w:p>
    <w:p w:rsidR="002253E5" w:rsidRDefault="002253E5" w:rsidP="002253E5">
      <w:pPr>
        <w:rPr>
          <w:lang w:val="es-ES"/>
        </w:rPr>
      </w:pPr>
    </w:p>
    <w:p w:rsidR="002253E5" w:rsidRDefault="002253E5" w:rsidP="002253E5">
      <w:pPr>
        <w:rPr>
          <w:lang w:val="es-ES"/>
        </w:rPr>
      </w:pPr>
    </w:p>
    <w:p w:rsidR="002253E5" w:rsidRDefault="002253E5" w:rsidP="002253E5">
      <w:pPr>
        <w:rPr>
          <w:lang w:val="es-ES"/>
        </w:rPr>
      </w:pPr>
    </w:p>
    <w:p w:rsidR="002253E5" w:rsidRDefault="002253E5" w:rsidP="002253E5">
      <w:pPr>
        <w:rPr>
          <w:lang w:val="es-ES"/>
        </w:rPr>
      </w:pPr>
    </w:p>
    <w:p w:rsidR="002253E5" w:rsidRDefault="002253E5" w:rsidP="002253E5">
      <w:pPr>
        <w:rPr>
          <w:lang w:val="es-ES"/>
        </w:rPr>
      </w:pPr>
    </w:p>
    <w:p w:rsidR="002253E5" w:rsidRDefault="002253E5" w:rsidP="002253E5">
      <w:pPr>
        <w:rPr>
          <w:lang w:val="es-ES"/>
        </w:rPr>
      </w:pPr>
    </w:p>
    <w:p w:rsidR="002253E5" w:rsidRPr="002253E5" w:rsidRDefault="002253E5" w:rsidP="002253E5">
      <w:pPr>
        <w:rPr>
          <w:lang w:val="es-ES"/>
        </w:rPr>
      </w:pPr>
    </w:p>
    <w:p w:rsidR="0073452F" w:rsidRDefault="0073452F" w:rsidP="0073452F">
      <w:pPr>
        <w:rPr>
          <w:lang w:val="es-ES"/>
        </w:rPr>
      </w:pPr>
    </w:p>
    <w:p w:rsidR="0073452F" w:rsidRDefault="0073452F" w:rsidP="0073452F">
      <w:pPr>
        <w:rPr>
          <w:lang w:val="es-ES"/>
        </w:rPr>
      </w:pPr>
    </w:p>
    <w:p w:rsidR="0073452F" w:rsidRDefault="0073452F" w:rsidP="0073452F">
      <w:pPr>
        <w:rPr>
          <w:lang w:val="es-ES"/>
        </w:rPr>
      </w:pPr>
    </w:p>
    <w:p w:rsidR="0073452F" w:rsidRDefault="0073452F" w:rsidP="0073452F">
      <w:pPr>
        <w:rPr>
          <w:lang w:val="es-ES"/>
        </w:rPr>
      </w:pPr>
    </w:p>
    <w:p w:rsidR="0073452F" w:rsidRDefault="0073452F" w:rsidP="0073452F">
      <w:pPr>
        <w:rPr>
          <w:lang w:val="es-ES"/>
        </w:rPr>
      </w:pPr>
    </w:p>
    <w:p w:rsidR="0073452F" w:rsidRPr="0073452F" w:rsidRDefault="0073452F" w:rsidP="0073452F">
      <w:pPr>
        <w:rPr>
          <w:lang w:val="es-ES"/>
        </w:rPr>
      </w:pPr>
    </w:p>
    <w:p w:rsidR="00D529AB" w:rsidRPr="00C565CB" w:rsidRDefault="0073452F">
      <w:pPr>
        <w:pStyle w:val="Puesto"/>
        <w:rPr>
          <w:noProof/>
          <w:lang w:val="es-ES"/>
        </w:rPr>
      </w:pPr>
      <w:r>
        <w:rPr>
          <w:noProof/>
          <w:lang w:val="es-ES"/>
        </w:rPr>
        <w:lastRenderedPageBreak/>
        <w:t xml:space="preserve">2- </w:t>
      </w:r>
      <w:r w:rsidR="008E4307">
        <w:rPr>
          <w:noProof/>
          <w:lang w:val="es-ES"/>
        </w:rPr>
        <w:t>PREIMPRESIÓN</w:t>
      </w:r>
    </w:p>
    <w:p w:rsidR="00D8695B" w:rsidRPr="00D8695B" w:rsidRDefault="008E4307" w:rsidP="00D8695B">
      <w:pPr>
        <w:pStyle w:val="Ttulo1"/>
        <w:rPr>
          <w:noProof/>
          <w:lang w:val="es-ES"/>
        </w:rPr>
      </w:pPr>
      <w:r>
        <w:rPr>
          <w:rFonts w:ascii="Corbel" w:hAnsi="Corbel"/>
          <w:noProof/>
          <w:color w:val="FFFFFF"/>
          <w:lang w:val="es-ES"/>
        </w:rPr>
        <w:t>ARMADO DE PLIEGOS</w:t>
      </w:r>
    </w:p>
    <w:p w:rsidR="00D529AB" w:rsidRPr="00E31559" w:rsidRDefault="00F100AB" w:rsidP="00E31559">
      <w:pPr>
        <w:jc w:val="center"/>
        <w:rPr>
          <w:b/>
          <w:lang w:val="es-ES"/>
        </w:rPr>
      </w:pPr>
      <w:r w:rsidRPr="00E31559">
        <w:rPr>
          <w:b/>
          <w:noProof/>
          <w:lang w:val="es-AR" w:eastAsia="es-AR"/>
        </w:rPr>
        <w:drawing>
          <wp:anchor distT="0" distB="0" distL="114300" distR="114300" simplePos="0" relativeHeight="251658240" behindDoc="1" locked="0" layoutInCell="1" allowOverlap="1" wp14:anchorId="7BE39204" wp14:editId="64659D23">
            <wp:simplePos x="0" y="0"/>
            <wp:positionH relativeFrom="page">
              <wp:posOffset>242309</wp:posOffset>
            </wp:positionH>
            <wp:positionV relativeFrom="paragraph">
              <wp:posOffset>610576</wp:posOffset>
            </wp:positionV>
            <wp:extent cx="4800600" cy="3952875"/>
            <wp:effectExtent l="95250" t="38100" r="76200" b="123825"/>
            <wp:wrapTight wrapText="bothSides">
              <wp:wrapPolygon edited="0">
                <wp:start x="2486" y="-208"/>
                <wp:lineTo x="-429" y="0"/>
                <wp:lineTo x="-429" y="21027"/>
                <wp:lineTo x="771" y="21652"/>
                <wp:lineTo x="1114" y="22173"/>
                <wp:lineTo x="1543" y="22173"/>
                <wp:lineTo x="1971" y="21652"/>
                <wp:lineTo x="21771" y="19987"/>
                <wp:lineTo x="21857" y="18425"/>
                <wp:lineTo x="21857" y="1666"/>
                <wp:lineTo x="21429" y="104"/>
                <wp:lineTo x="21429" y="-208"/>
                <wp:lineTo x="2486" y="-208"/>
              </wp:wrapPolygon>
            </wp:wrapTight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95B">
        <w:rPr>
          <w:b/>
          <w:lang w:val="es-ES"/>
        </w:rPr>
        <w:t xml:space="preserve">Verificar </w:t>
      </w:r>
      <w:proofErr w:type="spellStart"/>
      <w:r w:rsidR="00D8695B">
        <w:rPr>
          <w:b/>
          <w:lang w:val="es-ES"/>
        </w:rPr>
        <w:t>Check</w:t>
      </w:r>
      <w:proofErr w:type="spellEnd"/>
      <w:r w:rsidR="00D8695B">
        <w:rPr>
          <w:b/>
          <w:lang w:val="es-ES"/>
        </w:rPr>
        <w:t xml:space="preserve"> </w:t>
      </w:r>
      <w:proofErr w:type="spellStart"/>
      <w:r w:rsidR="00D8695B">
        <w:rPr>
          <w:b/>
          <w:lang w:val="es-ES"/>
        </w:rPr>
        <w:t>list</w:t>
      </w:r>
      <w:proofErr w:type="spellEnd"/>
      <w:r w:rsidR="00D8695B">
        <w:rPr>
          <w:b/>
          <w:lang w:val="es-ES"/>
        </w:rPr>
        <w:t xml:space="preserve"> y luego según formato en el que </w:t>
      </w:r>
      <w:r w:rsidR="00E31559" w:rsidRPr="00E31559">
        <w:rPr>
          <w:b/>
          <w:lang w:val="es-ES"/>
        </w:rPr>
        <w:t>i</w:t>
      </w:r>
      <w:r w:rsidR="008E4307" w:rsidRPr="00E31559">
        <w:rPr>
          <w:b/>
          <w:lang w:val="es-ES"/>
        </w:rPr>
        <w:t xml:space="preserve">ngresa </w:t>
      </w:r>
      <w:r w:rsidR="00E31559" w:rsidRPr="00E31559">
        <w:rPr>
          <w:b/>
          <w:lang w:val="es-ES"/>
        </w:rPr>
        <w:t>un a</w:t>
      </w:r>
      <w:r w:rsidR="008E4307" w:rsidRPr="00E31559">
        <w:rPr>
          <w:b/>
          <w:lang w:val="es-ES"/>
        </w:rPr>
        <w:t>rchivo</w:t>
      </w:r>
      <w:r w:rsidR="00575E32">
        <w:rPr>
          <w:b/>
          <w:lang w:val="es-ES"/>
        </w:rPr>
        <w:t>, generar archivos para impresión</w:t>
      </w:r>
    </w:p>
    <w:p w:rsidR="00D65B5D" w:rsidRDefault="00D65B5D" w:rsidP="008E4307">
      <w:pPr>
        <w:jc w:val="center"/>
        <w:rPr>
          <w:lang w:val="es-ES"/>
        </w:rPr>
      </w:pPr>
    </w:p>
    <w:p w:rsidR="00575E32" w:rsidRPr="00D8695B" w:rsidRDefault="00575E32" w:rsidP="00575E32">
      <w:pPr>
        <w:pStyle w:val="Ttulo1"/>
        <w:rPr>
          <w:noProof/>
          <w:lang w:val="es-ES"/>
        </w:rPr>
      </w:pPr>
      <w:r>
        <w:rPr>
          <w:rFonts w:ascii="Corbel" w:hAnsi="Corbel"/>
          <w:noProof/>
          <w:color w:val="FFFFFF"/>
          <w:lang w:val="es-ES"/>
        </w:rPr>
        <w:lastRenderedPageBreak/>
        <w:t>ARMADO DE PLIEGOS para plotter de corte</w:t>
      </w:r>
    </w:p>
    <w:p w:rsidR="00674304" w:rsidRDefault="00B13868" w:rsidP="00674304">
      <w:pPr>
        <w:rPr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72576" behindDoc="0" locked="0" layoutInCell="1" allowOverlap="1" wp14:anchorId="78EE3D40" wp14:editId="66B0B5CF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2886075" cy="1698625"/>
            <wp:effectExtent l="0" t="0" r="47625" b="0"/>
            <wp:wrapSquare wrapText="bothSides"/>
            <wp:docPr id="19" name="Diagrama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304">
        <w:rPr>
          <w:lang w:val="es-ES"/>
        </w:rPr>
        <w:t>Las opciones de trabajo para Plotter de Corte son:</w:t>
      </w:r>
    </w:p>
    <w:p w:rsidR="00D65B5D" w:rsidRDefault="00B13868" w:rsidP="008E4307">
      <w:pPr>
        <w:jc w:val="center"/>
        <w:rPr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75648" behindDoc="0" locked="0" layoutInCell="1" allowOverlap="1" wp14:anchorId="17898AF7" wp14:editId="12A4F336">
            <wp:simplePos x="0" y="0"/>
            <wp:positionH relativeFrom="margin">
              <wp:posOffset>1793240</wp:posOffset>
            </wp:positionH>
            <wp:positionV relativeFrom="paragraph">
              <wp:posOffset>1675765</wp:posOffset>
            </wp:positionV>
            <wp:extent cx="2489835" cy="3659077"/>
            <wp:effectExtent l="0" t="0" r="571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ntilla Autoadhesivo con Corte A3-0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3659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5E32" w:rsidRDefault="00575E32" w:rsidP="008E4307">
      <w:pPr>
        <w:jc w:val="center"/>
        <w:rPr>
          <w:lang w:val="es-ES"/>
        </w:rPr>
      </w:pPr>
      <w:bookmarkStart w:id="0" w:name="_GoBack"/>
      <w:bookmarkEnd w:id="0"/>
    </w:p>
    <w:p w:rsidR="00575E32" w:rsidRDefault="00B13868" w:rsidP="00B13868">
      <w:pPr>
        <w:rPr>
          <w:lang w:val="es-ES"/>
        </w:rPr>
      </w:pPr>
      <w:r>
        <w:rPr>
          <w:lang w:val="es-ES"/>
        </w:rPr>
        <w:t>Ver plantilla Web</w:t>
      </w:r>
    </w:p>
    <w:p w:rsidR="00B13868" w:rsidRDefault="00B13868" w:rsidP="00B13868">
      <w:pPr>
        <w:rPr>
          <w:lang w:val="es-ES"/>
        </w:rPr>
      </w:pPr>
      <w:proofErr w:type="gramStart"/>
      <w:r>
        <w:rPr>
          <w:lang w:val="es-ES"/>
        </w:rPr>
        <w:t>para</w:t>
      </w:r>
      <w:proofErr w:type="gramEnd"/>
      <w:r>
        <w:rPr>
          <w:lang w:val="es-ES"/>
        </w:rPr>
        <w:t xml:space="preserve"> configuración del archivo</w:t>
      </w:r>
    </w:p>
    <w:p w:rsidR="00575E32" w:rsidRDefault="00575E32" w:rsidP="008E4307">
      <w:pPr>
        <w:jc w:val="center"/>
        <w:rPr>
          <w:lang w:val="es-ES"/>
        </w:rPr>
      </w:pPr>
    </w:p>
    <w:p w:rsidR="00575E32" w:rsidRDefault="00575E32" w:rsidP="008E4307">
      <w:pPr>
        <w:jc w:val="center"/>
        <w:rPr>
          <w:lang w:val="es-ES"/>
        </w:rPr>
      </w:pPr>
    </w:p>
    <w:p w:rsidR="00575E32" w:rsidRDefault="00575E32" w:rsidP="008E4307">
      <w:pPr>
        <w:jc w:val="center"/>
        <w:rPr>
          <w:lang w:val="es-ES"/>
        </w:rPr>
      </w:pPr>
    </w:p>
    <w:p w:rsidR="00575E32" w:rsidRPr="00C565CB" w:rsidRDefault="001C711A" w:rsidP="00575E32">
      <w:pPr>
        <w:pStyle w:val="Puesto"/>
        <w:rPr>
          <w:noProof/>
          <w:lang w:val="es-ES"/>
        </w:rPr>
      </w:pPr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69504" behindDoc="0" locked="0" layoutInCell="1" allowOverlap="1" wp14:anchorId="20EE1F88" wp14:editId="6A3C5675">
            <wp:simplePos x="0" y="0"/>
            <wp:positionH relativeFrom="page">
              <wp:posOffset>399894</wp:posOffset>
            </wp:positionH>
            <wp:positionV relativeFrom="paragraph">
              <wp:posOffset>4741042</wp:posOffset>
            </wp:positionV>
            <wp:extent cx="3959225" cy="922655"/>
            <wp:effectExtent l="38100" t="57150" r="0" b="10795"/>
            <wp:wrapSquare wrapText="bothSides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67456" behindDoc="0" locked="0" layoutInCell="1" allowOverlap="1" wp14:anchorId="50055063" wp14:editId="76E9C2CC">
            <wp:simplePos x="0" y="0"/>
            <wp:positionH relativeFrom="margin">
              <wp:posOffset>-448921</wp:posOffset>
            </wp:positionH>
            <wp:positionV relativeFrom="margin">
              <wp:posOffset>565893</wp:posOffset>
            </wp:positionV>
            <wp:extent cx="4183380" cy="3967480"/>
            <wp:effectExtent l="38100" t="57150" r="45720" b="52070"/>
            <wp:wrapSquare wrapText="bothSides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304">
        <w:rPr>
          <w:noProof/>
          <w:lang w:val="es-ES"/>
        </w:rPr>
        <w:t>3</w:t>
      </w:r>
      <w:r w:rsidR="00575E32">
        <w:rPr>
          <w:noProof/>
          <w:lang w:val="es-ES"/>
        </w:rPr>
        <w:t>- IMPRESIÓN</w:t>
      </w:r>
    </w:p>
    <w:p w:rsidR="00575E32" w:rsidRDefault="00A80A2F" w:rsidP="008E4307">
      <w:pPr>
        <w:jc w:val="center"/>
        <w:rPr>
          <w:lang w:val="es-ES"/>
        </w:rPr>
      </w:pPr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68480" behindDoc="0" locked="0" layoutInCell="1" allowOverlap="1" wp14:anchorId="2FE1CCA6" wp14:editId="0474DA92">
            <wp:simplePos x="0" y="0"/>
            <wp:positionH relativeFrom="margin">
              <wp:align>center</wp:align>
            </wp:positionH>
            <wp:positionV relativeFrom="page">
              <wp:posOffset>1119469</wp:posOffset>
            </wp:positionV>
            <wp:extent cx="4689211" cy="5615797"/>
            <wp:effectExtent l="0" t="0" r="0" b="0"/>
            <wp:wrapSquare wrapText="bothSides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anchor>
        </w:drawing>
      </w:r>
    </w:p>
    <w:p w:rsidR="001C711A" w:rsidRDefault="001C711A" w:rsidP="008E4307">
      <w:pPr>
        <w:jc w:val="center"/>
        <w:rPr>
          <w:lang w:val="es-ES"/>
        </w:rPr>
      </w:pPr>
      <w:r>
        <w:rPr>
          <w:lang w:val="es-ES"/>
        </w:rPr>
        <w:lastRenderedPageBreak/>
        <w:t xml:space="preserve"> </w:t>
      </w:r>
    </w:p>
    <w:p w:rsidR="00575E32" w:rsidRPr="00C565CB" w:rsidRDefault="00A80A2F" w:rsidP="00575E32">
      <w:pPr>
        <w:pStyle w:val="Puesto"/>
        <w:rPr>
          <w:noProof/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70528" behindDoc="0" locked="0" layoutInCell="1" allowOverlap="1" wp14:anchorId="6F1E2CF3" wp14:editId="73AF5AA3">
            <wp:simplePos x="0" y="0"/>
            <wp:positionH relativeFrom="margin">
              <wp:posOffset>-327804</wp:posOffset>
            </wp:positionH>
            <wp:positionV relativeFrom="margin">
              <wp:posOffset>914400</wp:posOffset>
            </wp:positionV>
            <wp:extent cx="4405103" cy="4329885"/>
            <wp:effectExtent l="0" t="0" r="14605" b="0"/>
            <wp:wrapSquare wrapText="bothSides"/>
            <wp:docPr id="16" name="Diagrama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anchor>
        </w:drawing>
      </w:r>
      <w:r w:rsidR="00575E32">
        <w:rPr>
          <w:noProof/>
          <w:lang w:val="es-ES"/>
        </w:rPr>
        <w:t>4- TERMINACIÓN</w:t>
      </w:r>
    </w:p>
    <w:p w:rsidR="008E4307" w:rsidRDefault="008E4307" w:rsidP="008E4307">
      <w:pPr>
        <w:jc w:val="center"/>
        <w:rPr>
          <w:lang w:val="es-ES"/>
        </w:rPr>
      </w:pPr>
    </w:p>
    <w:p w:rsidR="00575E32" w:rsidRPr="00C565CB" w:rsidRDefault="00575E32" w:rsidP="00575E32">
      <w:pPr>
        <w:pStyle w:val="Puesto"/>
        <w:rPr>
          <w:noProof/>
          <w:lang w:val="es-ES"/>
        </w:rPr>
      </w:pPr>
      <w:r>
        <w:rPr>
          <w:noProof/>
          <w:lang w:val="es-ES"/>
        </w:rPr>
        <w:lastRenderedPageBreak/>
        <w:t>5- ENTREGA</w:t>
      </w:r>
    </w:p>
    <w:p w:rsidR="00575E32" w:rsidRDefault="00A80A2F" w:rsidP="008E4307">
      <w:pPr>
        <w:jc w:val="center"/>
        <w:rPr>
          <w:lang w:val="es-ES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71552" behindDoc="0" locked="0" layoutInCell="1" allowOverlap="1" wp14:anchorId="639705CE" wp14:editId="33C69E22">
            <wp:simplePos x="0" y="0"/>
            <wp:positionH relativeFrom="column">
              <wp:posOffset>-733425</wp:posOffset>
            </wp:positionH>
            <wp:positionV relativeFrom="paragraph">
              <wp:posOffset>398780</wp:posOffset>
            </wp:positionV>
            <wp:extent cx="4758690" cy="4226560"/>
            <wp:effectExtent l="38100" t="38100" r="22860" b="40640"/>
            <wp:wrapSquare wrapText="bothSides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  <wp14:sizeRelV relativeFrom="margin">
              <wp14:pctHeight>0</wp14:pctHeight>
            </wp14:sizeRelV>
          </wp:anchor>
        </w:drawing>
      </w:r>
    </w:p>
    <w:sectPr w:rsidR="00575E32" w:rsidSect="001220F2">
      <w:headerReference w:type="default" r:id="rId62"/>
      <w:footerReference w:type="default" r:id="rId63"/>
      <w:pgSz w:w="8391" w:h="11907" w:code="11"/>
      <w:pgMar w:top="851" w:right="1440" w:bottom="1440" w:left="1440" w:header="720" w:footer="59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6171" w:rsidRDefault="00356171">
      <w:pPr>
        <w:spacing w:after="0" w:line="240" w:lineRule="auto"/>
      </w:pPr>
      <w:r>
        <w:separator/>
      </w:r>
    </w:p>
  </w:endnote>
  <w:endnote w:type="continuationSeparator" w:id="0">
    <w:p w:rsidR="00356171" w:rsidRDefault="00356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B5D" w:rsidRDefault="00D65B5D">
    <w:pPr>
      <w:pStyle w:val="Piedepgina"/>
    </w:pPr>
    <w:r>
      <w:rPr>
        <w:noProof/>
        <w:lang w:val="es-AR" w:eastAsia="es-AR"/>
      </w:rPr>
      <w:drawing>
        <wp:anchor distT="0" distB="0" distL="114300" distR="114300" simplePos="0" relativeHeight="251661312" behindDoc="0" locked="0" layoutInCell="1" allowOverlap="1" wp14:anchorId="773A6BD5" wp14:editId="1747D500">
          <wp:simplePos x="0" y="0"/>
          <wp:positionH relativeFrom="page">
            <wp:posOffset>-1181100</wp:posOffset>
          </wp:positionH>
          <wp:positionV relativeFrom="paragraph">
            <wp:posOffset>161290</wp:posOffset>
          </wp:positionV>
          <wp:extent cx="7724775" cy="742950"/>
          <wp:effectExtent l="0" t="0" r="952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aldó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4775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D65B5D" w:rsidRDefault="00D65B5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6171" w:rsidRDefault="00356171">
      <w:pPr>
        <w:spacing w:after="0" w:line="240" w:lineRule="auto"/>
      </w:pPr>
      <w:r>
        <w:separator/>
      </w:r>
    </w:p>
  </w:footnote>
  <w:footnote w:type="continuationSeparator" w:id="0">
    <w:p w:rsidR="00356171" w:rsidRDefault="00356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0F2" w:rsidRDefault="001220F2">
    <w:pPr>
      <w:pStyle w:val="Encabezado"/>
    </w:pPr>
    <w:r>
      <w:rPr>
        <w:noProof/>
        <w:lang w:val="es-AR" w:eastAsia="es-AR"/>
      </w:rPr>
      <w:drawing>
        <wp:anchor distT="0" distB="0" distL="114300" distR="114300" simplePos="0" relativeHeight="251659264" behindDoc="0" locked="0" layoutInCell="1" allowOverlap="1" wp14:anchorId="6558C67C" wp14:editId="19C37B89">
          <wp:simplePos x="0" y="0"/>
          <wp:positionH relativeFrom="column">
            <wp:posOffset>2516274</wp:posOffset>
          </wp:positionH>
          <wp:positionV relativeFrom="paragraph">
            <wp:posOffset>-280523</wp:posOffset>
          </wp:positionV>
          <wp:extent cx="1704975" cy="708480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marca horiz2015-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4975" cy="7084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D65B5D" w:rsidRDefault="00D65B5D">
    <w:pPr>
      <w:pStyle w:val="Encabezado"/>
    </w:pPr>
  </w:p>
  <w:p w:rsidR="00D65B5D" w:rsidRDefault="00D65B5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6A2F39"/>
    <w:multiLevelType w:val="hybridMultilevel"/>
    <w:tmpl w:val="CDE8ED3E"/>
    <w:lvl w:ilvl="0" w:tplc="1FF2EE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ADEC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F8260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D4264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D341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E0E7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90FF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E90E5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DE1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44DE4384"/>
    <w:multiLevelType w:val="hybridMultilevel"/>
    <w:tmpl w:val="DC0AED98"/>
    <w:lvl w:ilvl="0" w:tplc="7A4085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D415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82B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527A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BFE2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7F87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3CDC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C6802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5D0EA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4BCB023B"/>
    <w:multiLevelType w:val="hybridMultilevel"/>
    <w:tmpl w:val="6646F6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307"/>
    <w:rsid w:val="001220F2"/>
    <w:rsid w:val="001C711A"/>
    <w:rsid w:val="002253E5"/>
    <w:rsid w:val="002657F9"/>
    <w:rsid w:val="00356171"/>
    <w:rsid w:val="00400948"/>
    <w:rsid w:val="004972D9"/>
    <w:rsid w:val="004C70B8"/>
    <w:rsid w:val="00575E32"/>
    <w:rsid w:val="005C6A54"/>
    <w:rsid w:val="006726F5"/>
    <w:rsid w:val="00674304"/>
    <w:rsid w:val="00717B12"/>
    <w:rsid w:val="0073452F"/>
    <w:rsid w:val="007E5D1A"/>
    <w:rsid w:val="00876E95"/>
    <w:rsid w:val="008E4307"/>
    <w:rsid w:val="00931DD4"/>
    <w:rsid w:val="009E522E"/>
    <w:rsid w:val="00A80A2F"/>
    <w:rsid w:val="00B12BC1"/>
    <w:rsid w:val="00B13868"/>
    <w:rsid w:val="00C232F1"/>
    <w:rsid w:val="00C565CB"/>
    <w:rsid w:val="00C675C3"/>
    <w:rsid w:val="00C977E5"/>
    <w:rsid w:val="00CF0613"/>
    <w:rsid w:val="00D529AB"/>
    <w:rsid w:val="00D65A33"/>
    <w:rsid w:val="00D65B5D"/>
    <w:rsid w:val="00D8695B"/>
    <w:rsid w:val="00E144FC"/>
    <w:rsid w:val="00E31559"/>
    <w:rsid w:val="00E74C84"/>
    <w:rsid w:val="00EA3895"/>
    <w:rsid w:val="00F1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994880E-C88D-4C02-85BA-88313A118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uiPriority w:val="31"/>
    <w:qFormat/>
    <w:rPr>
      <w:b w:val="0"/>
      <w:bCs w:val="0"/>
      <w:color w:val="099BDD" w:themeColor="text2"/>
    </w:rPr>
  </w:style>
  <w:style w:type="character" w:styleId="nfasissutil">
    <w:name w:val="Subtle Emphasis"/>
    <w:uiPriority w:val="19"/>
    <w:qFormat/>
    <w:rPr>
      <w:i/>
      <w:iCs/>
      <w:color w:val="044D6E" w:themeColor="text2" w:themeShade="80"/>
    </w:rPr>
  </w:style>
  <w:style w:type="character" w:styleId="nfasis">
    <w:name w:val="Emphasis"/>
    <w:uiPriority w:val="20"/>
    <w:qFormat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z w:val="24"/>
      <w:szCs w:val="24"/>
    </w:rPr>
  </w:style>
  <w:style w:type="character" w:styleId="nfasisintenso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099BDD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styleId="Ttulodellibro">
    <w:name w:val="Book Title"/>
    <w:uiPriority w:val="33"/>
    <w:qFormat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Referenciaintensa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3155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1559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D65B5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5B5D"/>
  </w:style>
  <w:style w:type="paragraph" w:styleId="Piedepgina">
    <w:name w:val="footer"/>
    <w:basedOn w:val="Normal"/>
    <w:link w:val="PiedepginaCar"/>
    <w:uiPriority w:val="99"/>
    <w:unhideWhenUsed/>
    <w:rsid w:val="00D65B5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5B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8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0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1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3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81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7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84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87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038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36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6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22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diagramData" Target="diagrams/data4.xml"/><Relationship Id="rId39" Type="http://schemas.openxmlformats.org/officeDocument/2006/relationships/diagramQuickStyle" Target="diagrams/quickStyle6.xml"/><Relationship Id="rId21" Type="http://schemas.openxmlformats.org/officeDocument/2006/relationships/diagramData" Target="diagrams/data3.xml"/><Relationship Id="rId34" Type="http://schemas.openxmlformats.org/officeDocument/2006/relationships/diagramColors" Target="diagrams/colors5.xml"/><Relationship Id="rId42" Type="http://schemas.openxmlformats.org/officeDocument/2006/relationships/diagramData" Target="diagrams/data7.xml"/><Relationship Id="rId47" Type="http://schemas.openxmlformats.org/officeDocument/2006/relationships/diagramData" Target="diagrams/data8.xml"/><Relationship Id="rId50" Type="http://schemas.openxmlformats.org/officeDocument/2006/relationships/diagramColors" Target="diagrams/colors8.xml"/><Relationship Id="rId55" Type="http://schemas.openxmlformats.org/officeDocument/2006/relationships/diagramColors" Target="diagrams/colors9.xml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2.xml"/><Relationship Id="rId20" Type="http://schemas.openxmlformats.org/officeDocument/2006/relationships/image" Target="media/image2.jpeg"/><Relationship Id="rId29" Type="http://schemas.openxmlformats.org/officeDocument/2006/relationships/diagramColors" Target="diagrams/colors4.xml"/><Relationship Id="rId41" Type="http://schemas.microsoft.com/office/2007/relationships/diagramDrawing" Target="diagrams/drawing6.xml"/><Relationship Id="rId54" Type="http://schemas.openxmlformats.org/officeDocument/2006/relationships/diagramQuickStyle" Target="diagrams/quickStyle9.xml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diagramColors" Target="diagrams/colors3.xml"/><Relationship Id="rId32" Type="http://schemas.openxmlformats.org/officeDocument/2006/relationships/diagramLayout" Target="diagrams/layout5.xml"/><Relationship Id="rId37" Type="http://schemas.openxmlformats.org/officeDocument/2006/relationships/diagramData" Target="diagrams/data6.xml"/><Relationship Id="rId40" Type="http://schemas.openxmlformats.org/officeDocument/2006/relationships/diagramColors" Target="diagrams/colors6.xml"/><Relationship Id="rId45" Type="http://schemas.openxmlformats.org/officeDocument/2006/relationships/diagramColors" Target="diagrams/colors7.xml"/><Relationship Id="rId53" Type="http://schemas.openxmlformats.org/officeDocument/2006/relationships/diagramLayout" Target="diagrams/layout9.xml"/><Relationship Id="rId58" Type="http://schemas.openxmlformats.org/officeDocument/2006/relationships/diagramLayout" Target="diagrams/layout10.xml"/><Relationship Id="rId5" Type="http://schemas.openxmlformats.org/officeDocument/2006/relationships/settings" Target="settings.xml"/><Relationship Id="rId15" Type="http://schemas.openxmlformats.org/officeDocument/2006/relationships/diagramData" Target="diagrams/data2.xml"/><Relationship Id="rId23" Type="http://schemas.openxmlformats.org/officeDocument/2006/relationships/diagramQuickStyle" Target="diagrams/quickStyle3.xml"/><Relationship Id="rId28" Type="http://schemas.openxmlformats.org/officeDocument/2006/relationships/diagramQuickStyle" Target="diagrams/quickStyle4.xml"/><Relationship Id="rId36" Type="http://schemas.openxmlformats.org/officeDocument/2006/relationships/image" Target="media/image9.jpg"/><Relationship Id="rId49" Type="http://schemas.openxmlformats.org/officeDocument/2006/relationships/diagramQuickStyle" Target="diagrams/quickStyle8.xml"/><Relationship Id="rId57" Type="http://schemas.openxmlformats.org/officeDocument/2006/relationships/diagramData" Target="diagrams/data10.xml"/><Relationship Id="rId61" Type="http://schemas.microsoft.com/office/2007/relationships/diagramDrawing" Target="diagrams/drawing10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diagramData" Target="diagrams/data5.xml"/><Relationship Id="rId44" Type="http://schemas.openxmlformats.org/officeDocument/2006/relationships/diagramQuickStyle" Target="diagrams/quickStyle7.xml"/><Relationship Id="rId52" Type="http://schemas.openxmlformats.org/officeDocument/2006/relationships/diagramData" Target="diagrams/data9.xml"/><Relationship Id="rId60" Type="http://schemas.openxmlformats.org/officeDocument/2006/relationships/diagramColors" Target="diagrams/colors10.xml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microsoft.com/office/2007/relationships/diagramDrawing" Target="diagrams/drawing1.xml"/><Relationship Id="rId22" Type="http://schemas.openxmlformats.org/officeDocument/2006/relationships/diagramLayout" Target="diagrams/layout3.xml"/><Relationship Id="rId27" Type="http://schemas.openxmlformats.org/officeDocument/2006/relationships/diagramLayout" Target="diagrams/layout4.xml"/><Relationship Id="rId30" Type="http://schemas.microsoft.com/office/2007/relationships/diagramDrawing" Target="diagrams/drawing4.xml"/><Relationship Id="rId35" Type="http://schemas.microsoft.com/office/2007/relationships/diagramDrawing" Target="diagrams/drawing5.xml"/><Relationship Id="rId43" Type="http://schemas.openxmlformats.org/officeDocument/2006/relationships/diagramLayout" Target="diagrams/layout7.xml"/><Relationship Id="rId48" Type="http://schemas.openxmlformats.org/officeDocument/2006/relationships/diagramLayout" Target="diagrams/layout8.xml"/><Relationship Id="rId56" Type="http://schemas.microsoft.com/office/2007/relationships/diagramDrawing" Target="diagrams/drawing9.xm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microsoft.com/office/2007/relationships/diagramDrawing" Target="diagrams/drawing8.xml"/><Relationship Id="rId3" Type="http://schemas.openxmlformats.org/officeDocument/2006/relationships/numbering" Target="numbering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microsoft.com/office/2007/relationships/diagramDrawing" Target="diagrams/drawing3.xml"/><Relationship Id="rId33" Type="http://schemas.openxmlformats.org/officeDocument/2006/relationships/diagramQuickStyle" Target="diagrams/quickStyle5.xml"/><Relationship Id="rId38" Type="http://schemas.openxmlformats.org/officeDocument/2006/relationships/diagramLayout" Target="diagrams/layout6.xml"/><Relationship Id="rId46" Type="http://schemas.microsoft.com/office/2007/relationships/diagramDrawing" Target="diagrams/drawing7.xml"/><Relationship Id="rId59" Type="http://schemas.openxmlformats.org/officeDocument/2006/relationships/diagramQuickStyle" Target="diagrams/quickStyle10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zzet\AppData\Roaming\Microsoft\Plantillas\Dise&#241;o%20con%20bandas.dotx" TargetMode="External"/></Relationships>
</file>

<file path=word/diagrams/_rels/data3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_rels/drawing3.xml.rels><?xml version="1.0" encoding="UTF-8" standalone="yes"?>
<Relationships xmlns="http://schemas.openxmlformats.org/package/2006/relationships"><Relationship Id="rId3" Type="http://schemas.openxmlformats.org/officeDocument/2006/relationships/image" Target="../media/image5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1192F02-4187-4185-A6AD-2AD020BC1FD3}" type="doc">
      <dgm:prSet loTypeId="urn:microsoft.com/office/officeart/2005/8/layout/StepDownProcess" loCatId="process" qsTypeId="urn:microsoft.com/office/officeart/2005/8/quickstyle/simple2" qsCatId="simple" csTypeId="urn:microsoft.com/office/officeart/2005/8/colors/accent0_3" csCatId="mainScheme" phldr="1"/>
      <dgm:spPr/>
      <dgm:t>
        <a:bodyPr/>
        <a:lstStyle/>
        <a:p>
          <a:endParaRPr lang="es-AR"/>
        </a:p>
      </dgm:t>
    </dgm:pt>
    <dgm:pt modelId="{E7740B55-AB73-4547-B2E6-A6803774AA69}">
      <dgm:prSet phldrT="[Texto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es-AR" sz="1000"/>
            <a:t>1- </a:t>
          </a:r>
        </a:p>
        <a:p>
          <a:pPr>
            <a:lnSpc>
              <a:spcPct val="100000"/>
            </a:lnSpc>
            <a:spcAft>
              <a:spcPts val="0"/>
            </a:spcAft>
          </a:pPr>
          <a:r>
            <a:rPr lang="es-AR" sz="1000"/>
            <a:t>ORDEN DE TRABAJO</a:t>
          </a:r>
        </a:p>
      </dgm:t>
    </dgm:pt>
    <dgm:pt modelId="{FEDC5056-AF95-4123-A915-A98871D8FA5B}" type="parTrans" cxnId="{11D6C61A-1F4B-4BF8-8CDC-EA9E0DD7D2DE}">
      <dgm:prSet/>
      <dgm:spPr/>
      <dgm:t>
        <a:bodyPr/>
        <a:lstStyle/>
        <a:p>
          <a:endParaRPr lang="es-AR"/>
        </a:p>
      </dgm:t>
    </dgm:pt>
    <dgm:pt modelId="{C07D6ECA-2EFE-4017-A491-1B9E58C5091F}" type="sibTrans" cxnId="{11D6C61A-1F4B-4BF8-8CDC-EA9E0DD7D2DE}">
      <dgm:prSet/>
      <dgm:spPr/>
      <dgm:t>
        <a:bodyPr/>
        <a:lstStyle/>
        <a:p>
          <a:endParaRPr lang="es-AR"/>
        </a:p>
      </dgm:t>
    </dgm:pt>
    <dgm:pt modelId="{4F24D396-626D-4A94-8F1C-2A3AC9926474}">
      <dgm:prSet phldrT="[Texto]"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es-AR" sz="1000"/>
            <a:t>2- </a:t>
          </a:r>
        </a:p>
        <a:p>
          <a:pPr>
            <a:lnSpc>
              <a:spcPct val="100000"/>
            </a:lnSpc>
            <a:spcAft>
              <a:spcPts val="0"/>
            </a:spcAft>
          </a:pPr>
          <a:r>
            <a:rPr lang="es-AR" sz="1000"/>
            <a:t>PRE IMPRESIÓN</a:t>
          </a:r>
        </a:p>
      </dgm:t>
    </dgm:pt>
    <dgm:pt modelId="{E8A518E2-78A1-404D-A3B9-6BBC4E94925C}" type="parTrans" cxnId="{E922C2C2-49A7-4433-92DF-1E19D3DEF518}">
      <dgm:prSet/>
      <dgm:spPr/>
      <dgm:t>
        <a:bodyPr/>
        <a:lstStyle/>
        <a:p>
          <a:endParaRPr lang="es-AR"/>
        </a:p>
      </dgm:t>
    </dgm:pt>
    <dgm:pt modelId="{218FE0B5-9506-4280-A505-39EB01B4C749}" type="sibTrans" cxnId="{E922C2C2-49A7-4433-92DF-1E19D3DEF518}">
      <dgm:prSet/>
      <dgm:spPr/>
      <dgm:t>
        <a:bodyPr/>
        <a:lstStyle/>
        <a:p>
          <a:endParaRPr lang="es-AR"/>
        </a:p>
      </dgm:t>
    </dgm:pt>
    <dgm:pt modelId="{E5A0747C-7017-4A06-A164-1937152BF74F}">
      <dgm:prSet phldrT="[Texto]" custT="1"/>
      <dgm:spPr/>
      <dgm:t>
        <a:bodyPr/>
        <a:lstStyle/>
        <a:p>
          <a:r>
            <a:rPr lang="es-AR" sz="1000"/>
            <a:t>Archivo Verificados</a:t>
          </a:r>
        </a:p>
      </dgm:t>
    </dgm:pt>
    <dgm:pt modelId="{045C6F9D-FDCF-4D5D-BD76-D3EC8D69B921}" type="parTrans" cxnId="{A07960A9-0A42-4D8A-A5D7-AEDE40FC67FE}">
      <dgm:prSet/>
      <dgm:spPr/>
      <dgm:t>
        <a:bodyPr/>
        <a:lstStyle/>
        <a:p>
          <a:endParaRPr lang="es-AR"/>
        </a:p>
      </dgm:t>
    </dgm:pt>
    <dgm:pt modelId="{3366389B-D119-44A2-AFAA-42068D08A095}" type="sibTrans" cxnId="{A07960A9-0A42-4D8A-A5D7-AEDE40FC67FE}">
      <dgm:prSet/>
      <dgm:spPr/>
      <dgm:t>
        <a:bodyPr/>
        <a:lstStyle/>
        <a:p>
          <a:endParaRPr lang="es-AR"/>
        </a:p>
      </dgm:t>
    </dgm:pt>
    <dgm:pt modelId="{E319F37E-E4B6-444F-A126-D526B3E47281}">
      <dgm:prSet phldrT="[Texto]" custT="1"/>
      <dgm:spPr/>
      <dgm:t>
        <a:bodyPr/>
        <a:lstStyle/>
        <a:p>
          <a:r>
            <a:rPr lang="es-AR" sz="1000"/>
            <a:t>3- IMPRESIÓN</a:t>
          </a:r>
        </a:p>
      </dgm:t>
    </dgm:pt>
    <dgm:pt modelId="{75C7B115-3281-44F4-AE55-A62B8BF01850}" type="parTrans" cxnId="{E562EBE4-D121-431E-9891-A975DB1A9908}">
      <dgm:prSet/>
      <dgm:spPr/>
      <dgm:t>
        <a:bodyPr/>
        <a:lstStyle/>
        <a:p>
          <a:endParaRPr lang="es-AR"/>
        </a:p>
      </dgm:t>
    </dgm:pt>
    <dgm:pt modelId="{EB2C4060-4B6D-440F-A83A-1D883CFA9B58}" type="sibTrans" cxnId="{E562EBE4-D121-431E-9891-A975DB1A9908}">
      <dgm:prSet/>
      <dgm:spPr/>
      <dgm:t>
        <a:bodyPr/>
        <a:lstStyle/>
        <a:p>
          <a:endParaRPr lang="es-AR"/>
        </a:p>
      </dgm:t>
    </dgm:pt>
    <dgm:pt modelId="{82FEFE65-0FC7-4917-979B-931321009365}">
      <dgm:prSet phldrT="[Texto]" custT="1"/>
      <dgm:spPr/>
      <dgm:t>
        <a:bodyPr/>
        <a:lstStyle/>
        <a:p>
          <a:r>
            <a:rPr lang="es-AR" sz="1000"/>
            <a:t>Material impreso</a:t>
          </a:r>
        </a:p>
      </dgm:t>
    </dgm:pt>
    <dgm:pt modelId="{2A1CFE64-1204-4039-BE8D-344A135124E9}" type="parTrans" cxnId="{C77B49B0-C546-4980-822E-5FAB5098FC98}">
      <dgm:prSet/>
      <dgm:spPr/>
      <dgm:t>
        <a:bodyPr/>
        <a:lstStyle/>
        <a:p>
          <a:endParaRPr lang="es-AR"/>
        </a:p>
      </dgm:t>
    </dgm:pt>
    <dgm:pt modelId="{EE4F3134-2778-46A1-ACC9-B147CA280A52}" type="sibTrans" cxnId="{C77B49B0-C546-4980-822E-5FAB5098FC98}">
      <dgm:prSet/>
      <dgm:spPr/>
      <dgm:t>
        <a:bodyPr/>
        <a:lstStyle/>
        <a:p>
          <a:endParaRPr lang="es-AR"/>
        </a:p>
      </dgm:t>
    </dgm:pt>
    <dgm:pt modelId="{D8991DEC-37CA-4C20-B70A-9E479FE6622B}">
      <dgm:prSet phldrT="[Texto]" custT="1"/>
      <dgm:spPr/>
      <dgm:t>
        <a:bodyPr/>
        <a:lstStyle/>
        <a:p>
          <a:r>
            <a:rPr lang="es-AR" sz="1000"/>
            <a:t>Elaboración de Orden de Trabajo</a:t>
          </a:r>
        </a:p>
      </dgm:t>
    </dgm:pt>
    <dgm:pt modelId="{86B27B43-98DC-4164-AD56-7688BDDF5CD9}" type="parTrans" cxnId="{B813F3CC-83CB-4E6D-87B1-80D7647E2BAB}">
      <dgm:prSet/>
      <dgm:spPr/>
      <dgm:t>
        <a:bodyPr/>
        <a:lstStyle/>
        <a:p>
          <a:endParaRPr lang="es-AR"/>
        </a:p>
      </dgm:t>
    </dgm:pt>
    <dgm:pt modelId="{FBDF4D21-E479-4856-A156-2110BC83A659}" type="sibTrans" cxnId="{B813F3CC-83CB-4E6D-87B1-80D7647E2BAB}">
      <dgm:prSet/>
      <dgm:spPr/>
      <dgm:t>
        <a:bodyPr/>
        <a:lstStyle/>
        <a:p>
          <a:endParaRPr lang="es-AR"/>
        </a:p>
      </dgm:t>
    </dgm:pt>
    <dgm:pt modelId="{D4BFDC5A-92B4-47BA-BB74-2995A958A3F2}">
      <dgm:prSet phldrT="[Texto]" custT="1"/>
      <dgm:spPr/>
      <dgm:t>
        <a:bodyPr/>
        <a:lstStyle/>
        <a:p>
          <a:r>
            <a:rPr lang="es-AR" sz="1000"/>
            <a:t>Pliegos listos para impresión</a:t>
          </a:r>
        </a:p>
      </dgm:t>
    </dgm:pt>
    <dgm:pt modelId="{FCCCC1CF-B759-41E5-9E51-7F8C46D45034}" type="parTrans" cxnId="{613D3E08-3A4E-49A9-898C-B74BB5AA508A}">
      <dgm:prSet/>
      <dgm:spPr/>
      <dgm:t>
        <a:bodyPr/>
        <a:lstStyle/>
        <a:p>
          <a:endParaRPr lang="es-AR"/>
        </a:p>
      </dgm:t>
    </dgm:pt>
    <dgm:pt modelId="{33EC31DF-E0A7-4AE7-84F5-DBD88C2F61CB}" type="sibTrans" cxnId="{613D3E08-3A4E-49A9-898C-B74BB5AA508A}">
      <dgm:prSet/>
      <dgm:spPr/>
      <dgm:t>
        <a:bodyPr/>
        <a:lstStyle/>
        <a:p>
          <a:endParaRPr lang="es-AR"/>
        </a:p>
      </dgm:t>
    </dgm:pt>
    <dgm:pt modelId="{8A9319AC-8188-44AE-B1F5-690993604CC7}">
      <dgm:prSet custT="1"/>
      <dgm:spPr/>
      <dgm:t>
        <a:bodyPr/>
        <a:lstStyle/>
        <a:p>
          <a:r>
            <a:rPr lang="es-AR" sz="1000"/>
            <a:t>4- TERMINACIÓN</a:t>
          </a:r>
        </a:p>
      </dgm:t>
    </dgm:pt>
    <dgm:pt modelId="{3FEE341D-7E7F-4FAB-933F-624289B583CD}" type="parTrans" cxnId="{19C54D63-D0CB-42CC-BABE-6BEDBED5E07C}">
      <dgm:prSet/>
      <dgm:spPr/>
      <dgm:t>
        <a:bodyPr/>
        <a:lstStyle/>
        <a:p>
          <a:endParaRPr lang="es-AR"/>
        </a:p>
      </dgm:t>
    </dgm:pt>
    <dgm:pt modelId="{4146B68A-8C86-458C-BB21-2F8A6040D7AA}" type="sibTrans" cxnId="{19C54D63-D0CB-42CC-BABE-6BEDBED5E07C}">
      <dgm:prSet/>
      <dgm:spPr/>
      <dgm:t>
        <a:bodyPr/>
        <a:lstStyle/>
        <a:p>
          <a:endParaRPr lang="es-AR"/>
        </a:p>
      </dgm:t>
    </dgm:pt>
    <dgm:pt modelId="{311DF5E9-5F37-46A9-8F64-8D9EBF7C7D80}">
      <dgm:prSet custT="1"/>
      <dgm:spPr/>
      <dgm:t>
        <a:bodyPr/>
        <a:lstStyle/>
        <a:p>
          <a:r>
            <a:rPr lang="es-AR" sz="1000"/>
            <a:t>Producto terminado</a:t>
          </a:r>
        </a:p>
      </dgm:t>
    </dgm:pt>
    <dgm:pt modelId="{FFA0B06C-FDC8-4ACF-BB8A-F52BA9E5C10B}" type="parTrans" cxnId="{7EB525AB-DC88-4632-9B12-1376655BF1FE}">
      <dgm:prSet/>
      <dgm:spPr/>
      <dgm:t>
        <a:bodyPr/>
        <a:lstStyle/>
        <a:p>
          <a:endParaRPr lang="es-AR"/>
        </a:p>
      </dgm:t>
    </dgm:pt>
    <dgm:pt modelId="{80971D8A-4AA6-4B6D-8A5B-7BEC38CE1C53}" type="sibTrans" cxnId="{7EB525AB-DC88-4632-9B12-1376655BF1FE}">
      <dgm:prSet/>
      <dgm:spPr/>
      <dgm:t>
        <a:bodyPr/>
        <a:lstStyle/>
        <a:p>
          <a:endParaRPr lang="es-AR"/>
        </a:p>
      </dgm:t>
    </dgm:pt>
    <dgm:pt modelId="{1E2A0B61-A6CC-460F-9FEF-8531EF9DA574}">
      <dgm:prSet custT="1"/>
      <dgm:spPr/>
      <dgm:t>
        <a:bodyPr/>
        <a:lstStyle/>
        <a:p>
          <a:r>
            <a:rPr lang="es-AR" sz="1000"/>
            <a:t>5- ENTREGA</a:t>
          </a:r>
        </a:p>
      </dgm:t>
    </dgm:pt>
    <dgm:pt modelId="{AB1153B9-C0A3-4ACA-ACF3-C91A84622E9E}" type="parTrans" cxnId="{0856E317-0A2F-4066-9996-D35B00FA8053}">
      <dgm:prSet/>
      <dgm:spPr/>
      <dgm:t>
        <a:bodyPr/>
        <a:lstStyle/>
        <a:p>
          <a:endParaRPr lang="es-AR"/>
        </a:p>
      </dgm:t>
    </dgm:pt>
    <dgm:pt modelId="{44F93DE1-5EF9-429D-A1C6-D81C169AEEEF}" type="sibTrans" cxnId="{0856E317-0A2F-4066-9996-D35B00FA8053}">
      <dgm:prSet/>
      <dgm:spPr/>
      <dgm:t>
        <a:bodyPr/>
        <a:lstStyle/>
        <a:p>
          <a:endParaRPr lang="es-AR"/>
        </a:p>
      </dgm:t>
    </dgm:pt>
    <dgm:pt modelId="{B2F4991F-B475-4E7A-B98B-F784490F8B4B}">
      <dgm:prSet custT="1"/>
      <dgm:spPr/>
      <dgm:t>
        <a:bodyPr/>
        <a:lstStyle/>
        <a:p>
          <a:r>
            <a:rPr lang="es-AR" sz="1000"/>
            <a:t>Entrega final</a:t>
          </a:r>
        </a:p>
      </dgm:t>
    </dgm:pt>
    <dgm:pt modelId="{C3BB6756-38C4-4321-B0E7-7F4D50310EB9}" type="parTrans" cxnId="{7839BE3F-798F-48DD-83AF-E7FF7189D7EE}">
      <dgm:prSet/>
      <dgm:spPr/>
      <dgm:t>
        <a:bodyPr/>
        <a:lstStyle/>
        <a:p>
          <a:endParaRPr lang="es-AR"/>
        </a:p>
      </dgm:t>
    </dgm:pt>
    <dgm:pt modelId="{93C80425-9886-4595-A110-42C40FBB21DA}" type="sibTrans" cxnId="{7839BE3F-798F-48DD-83AF-E7FF7189D7EE}">
      <dgm:prSet/>
      <dgm:spPr/>
      <dgm:t>
        <a:bodyPr/>
        <a:lstStyle/>
        <a:p>
          <a:endParaRPr lang="es-AR"/>
        </a:p>
      </dgm:t>
    </dgm:pt>
    <dgm:pt modelId="{50BE773B-A8C9-4445-8FFD-855AE7141B9D}">
      <dgm:prSet phldrT="[Texto]" custT="1"/>
      <dgm:spPr/>
      <dgm:t>
        <a:bodyPr/>
        <a:lstStyle/>
        <a:p>
          <a:r>
            <a:rPr lang="es-AR" sz="1000"/>
            <a:t>Ingreso de pedido</a:t>
          </a:r>
        </a:p>
      </dgm:t>
    </dgm:pt>
    <dgm:pt modelId="{8633A7CF-10E6-4286-81AC-EC39C03B2D67}" type="parTrans" cxnId="{A686063B-5FCD-4594-B5C0-6F1688D69991}">
      <dgm:prSet/>
      <dgm:spPr/>
      <dgm:t>
        <a:bodyPr/>
        <a:lstStyle/>
        <a:p>
          <a:endParaRPr lang="es-AR"/>
        </a:p>
      </dgm:t>
    </dgm:pt>
    <dgm:pt modelId="{4EC63707-B127-4657-94CA-DA7C623C54FB}" type="sibTrans" cxnId="{A686063B-5FCD-4594-B5C0-6F1688D69991}">
      <dgm:prSet/>
      <dgm:spPr/>
      <dgm:t>
        <a:bodyPr/>
        <a:lstStyle/>
        <a:p>
          <a:endParaRPr lang="es-AR"/>
        </a:p>
      </dgm:t>
    </dgm:pt>
    <dgm:pt modelId="{8C44A4AB-2837-4664-BE91-518D7BC1300F}">
      <dgm:prSet custT="1"/>
      <dgm:spPr/>
      <dgm:t>
        <a:bodyPr/>
        <a:lstStyle/>
        <a:p>
          <a:r>
            <a:rPr lang="es-AR" sz="1000"/>
            <a:t>Control de calidad</a:t>
          </a:r>
        </a:p>
      </dgm:t>
    </dgm:pt>
    <dgm:pt modelId="{EFBFCA2B-A972-4DC3-94DE-C03537F54268}" type="parTrans" cxnId="{A6F0A6FC-8ED6-4DBC-9999-4DA5A4B03EEA}">
      <dgm:prSet/>
      <dgm:spPr/>
      <dgm:t>
        <a:bodyPr/>
        <a:lstStyle/>
        <a:p>
          <a:endParaRPr lang="es-AR"/>
        </a:p>
      </dgm:t>
    </dgm:pt>
    <dgm:pt modelId="{43E866E8-69F9-467D-897A-EE0457CCB9C7}" type="sibTrans" cxnId="{A6F0A6FC-8ED6-4DBC-9999-4DA5A4B03EEA}">
      <dgm:prSet/>
      <dgm:spPr/>
      <dgm:t>
        <a:bodyPr/>
        <a:lstStyle/>
        <a:p>
          <a:endParaRPr lang="es-AR"/>
        </a:p>
      </dgm:t>
    </dgm:pt>
    <dgm:pt modelId="{C0488A82-C0E4-4F3F-9E15-3B0043362D19}" type="pres">
      <dgm:prSet presAssocID="{21192F02-4187-4185-A6AD-2AD020BC1FD3}" presName="rootnode" presStyleCnt="0">
        <dgm:presLayoutVars>
          <dgm:chMax/>
          <dgm:chPref/>
          <dgm:dir/>
          <dgm:animLvl val="lvl"/>
        </dgm:presLayoutVars>
      </dgm:prSet>
      <dgm:spPr/>
      <dgm:t>
        <a:bodyPr/>
        <a:lstStyle/>
        <a:p>
          <a:endParaRPr lang="es-AR"/>
        </a:p>
      </dgm:t>
    </dgm:pt>
    <dgm:pt modelId="{7C2607AA-2C75-471C-9D54-B36A138CE79A}" type="pres">
      <dgm:prSet presAssocID="{E7740B55-AB73-4547-B2E6-A6803774AA69}" presName="composite" presStyleCnt="0"/>
      <dgm:spPr/>
      <dgm:t>
        <a:bodyPr/>
        <a:lstStyle/>
        <a:p>
          <a:endParaRPr lang="es-AR"/>
        </a:p>
      </dgm:t>
    </dgm:pt>
    <dgm:pt modelId="{F1D8941B-4DF4-468B-A166-A1CDC77D259E}" type="pres">
      <dgm:prSet presAssocID="{E7740B55-AB73-4547-B2E6-A6803774AA69}" presName="bentUpArrow1" presStyleLbl="alignImgPlace1" presStyleIdx="0" presStyleCnt="4"/>
      <dgm:spPr/>
      <dgm:t>
        <a:bodyPr/>
        <a:lstStyle/>
        <a:p>
          <a:endParaRPr lang="es-AR"/>
        </a:p>
      </dgm:t>
    </dgm:pt>
    <dgm:pt modelId="{98203AD5-DAA2-47C9-9EE8-7861488978D6}" type="pres">
      <dgm:prSet presAssocID="{E7740B55-AB73-4547-B2E6-A6803774AA69}" presName="ParentText" presStyleLbl="node1" presStyleIdx="0" presStyleCnt="5" custScaleX="133100" custScaleY="14066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6E8D0F8C-B953-48B4-B1C2-DFEDFB7496E4}" type="pres">
      <dgm:prSet presAssocID="{E7740B55-AB73-4547-B2E6-A6803774AA69}" presName="ChildText" presStyleLbl="revTx" presStyleIdx="0" presStyleCnt="5" custScaleX="364841" custScaleY="159769" custLinFactX="51665" custLinFactNeighborX="100000" custLinFactNeighborY="-2142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3BF0A2FC-9269-4265-954F-0CF0748D66AB}" type="pres">
      <dgm:prSet presAssocID="{C07D6ECA-2EFE-4017-A491-1B9E58C5091F}" presName="sibTrans" presStyleCnt="0"/>
      <dgm:spPr/>
      <dgm:t>
        <a:bodyPr/>
        <a:lstStyle/>
        <a:p>
          <a:endParaRPr lang="es-AR"/>
        </a:p>
      </dgm:t>
    </dgm:pt>
    <dgm:pt modelId="{762B81D3-0D8C-4235-962B-1531AD094F5F}" type="pres">
      <dgm:prSet presAssocID="{4F24D396-626D-4A94-8F1C-2A3AC9926474}" presName="composite" presStyleCnt="0"/>
      <dgm:spPr/>
      <dgm:t>
        <a:bodyPr/>
        <a:lstStyle/>
        <a:p>
          <a:endParaRPr lang="es-AR"/>
        </a:p>
      </dgm:t>
    </dgm:pt>
    <dgm:pt modelId="{A778E142-5BFE-4154-AECF-9A96C1C67630}" type="pres">
      <dgm:prSet presAssocID="{4F24D396-626D-4A94-8F1C-2A3AC9926474}" presName="bentUpArrow1" presStyleLbl="alignImgPlace1" presStyleIdx="1" presStyleCnt="4" custLinFactNeighborX="-54291" custLinFactNeighborY="-2207"/>
      <dgm:spPr/>
      <dgm:t>
        <a:bodyPr/>
        <a:lstStyle/>
        <a:p>
          <a:endParaRPr lang="es-AR"/>
        </a:p>
      </dgm:t>
    </dgm:pt>
    <dgm:pt modelId="{040B97F5-21EF-4A20-8DA6-43C5E2F04CF1}" type="pres">
      <dgm:prSet presAssocID="{4F24D396-626D-4A94-8F1C-2A3AC9926474}" presName="ParentText" presStyleLbl="node1" presStyleIdx="1" presStyleCnt="5" custScaleX="133100" custScaleY="133100" custLinFactNeighborX="-34093" custLinFactNeighborY="-1873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63F942D4-ACEF-4FFE-BE91-EF1DD7A678F6}" type="pres">
      <dgm:prSet presAssocID="{4F24D396-626D-4A94-8F1C-2A3AC9926474}" presName="ChildText" presStyleLbl="revTx" presStyleIdx="1" presStyleCnt="5" custScaleX="444085" custLinFactX="46037" custLinFactNeighborX="100000" custLinFactNeighborY="-695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AEDEC8E0-8358-4E79-A3F9-4E91B3FFB991}" type="pres">
      <dgm:prSet presAssocID="{218FE0B5-9506-4280-A505-39EB01B4C749}" presName="sibTrans" presStyleCnt="0"/>
      <dgm:spPr/>
      <dgm:t>
        <a:bodyPr/>
        <a:lstStyle/>
        <a:p>
          <a:endParaRPr lang="es-AR"/>
        </a:p>
      </dgm:t>
    </dgm:pt>
    <dgm:pt modelId="{633E23BE-D71A-4CD9-9990-46A1B5EB749D}" type="pres">
      <dgm:prSet presAssocID="{E319F37E-E4B6-444F-A126-D526B3E47281}" presName="composite" presStyleCnt="0"/>
      <dgm:spPr/>
      <dgm:t>
        <a:bodyPr/>
        <a:lstStyle/>
        <a:p>
          <a:endParaRPr lang="es-AR"/>
        </a:p>
      </dgm:t>
    </dgm:pt>
    <dgm:pt modelId="{8761E464-6B77-4AA9-B3E1-236B70D235CE}" type="pres">
      <dgm:prSet presAssocID="{E319F37E-E4B6-444F-A126-D526B3E47281}" presName="bentUpArrow1" presStyleLbl="alignImgPlace1" presStyleIdx="2" presStyleCnt="4" custLinFactNeighborX="-50413" custLinFactNeighborY="-8829"/>
      <dgm:spPr/>
      <dgm:t>
        <a:bodyPr/>
        <a:lstStyle/>
        <a:p>
          <a:endParaRPr lang="es-AR"/>
        </a:p>
      </dgm:t>
    </dgm:pt>
    <dgm:pt modelId="{FD41453F-3935-44F1-A1F3-BD32285B874B}" type="pres">
      <dgm:prSet presAssocID="{E319F37E-E4B6-444F-A126-D526B3E47281}" presName="ParentText" presStyleLbl="node1" presStyleIdx="2" presStyleCnt="5" custScaleX="133100" custScaleY="133100" custLinFactNeighborX="-40200" custLinFactNeighborY="-20167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9D574D81-1E2A-4FB5-8D93-BB5ECF494240}" type="pres">
      <dgm:prSet presAssocID="{E319F37E-E4B6-444F-A126-D526B3E47281}" presName="ChildText" presStyleLbl="revTx" presStyleIdx="2" presStyleCnt="5" custScaleX="258443" custLinFactNeighborX="53352" custLinFactNeighborY="-2057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A027E79-4C12-4BAA-91EE-C3F1A26B8458}" type="pres">
      <dgm:prSet presAssocID="{EB2C4060-4B6D-440F-A83A-1D883CFA9B58}" presName="sibTrans" presStyleCnt="0"/>
      <dgm:spPr/>
      <dgm:t>
        <a:bodyPr/>
        <a:lstStyle/>
        <a:p>
          <a:endParaRPr lang="es-AR"/>
        </a:p>
      </dgm:t>
    </dgm:pt>
    <dgm:pt modelId="{C594C19C-8D78-464D-B086-BF722588A47A}" type="pres">
      <dgm:prSet presAssocID="{8A9319AC-8188-44AE-B1F5-690993604CC7}" presName="composite" presStyleCnt="0"/>
      <dgm:spPr/>
      <dgm:t>
        <a:bodyPr/>
        <a:lstStyle/>
        <a:p>
          <a:endParaRPr lang="es-AR"/>
        </a:p>
      </dgm:t>
    </dgm:pt>
    <dgm:pt modelId="{F1FE95DD-62F6-44F0-9FC8-06E6C67BE149}" type="pres">
      <dgm:prSet presAssocID="{8A9319AC-8188-44AE-B1F5-690993604CC7}" presName="bentUpArrow1" presStyleLbl="alignImgPlace1" presStyleIdx="3" presStyleCnt="4" custLinFactX="-2041" custLinFactNeighborX="-100000" custLinFactNeighborY="-16901"/>
      <dgm:spPr/>
      <dgm:t>
        <a:bodyPr/>
        <a:lstStyle/>
        <a:p>
          <a:endParaRPr lang="es-AR"/>
        </a:p>
      </dgm:t>
    </dgm:pt>
    <dgm:pt modelId="{96B859A4-00F5-44E4-A2D4-1884A832C3E1}" type="pres">
      <dgm:prSet presAssocID="{8A9319AC-8188-44AE-B1F5-690993604CC7}" presName="ParentText" presStyleLbl="node1" presStyleIdx="3" presStyleCnt="5" custScaleX="165106" custScaleY="133100" custLinFactNeighborX="-64644" custLinFactNeighborY="-3117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623A89A2-2C97-4EB5-B2B3-39A62FCEA257}" type="pres">
      <dgm:prSet presAssocID="{8A9319AC-8188-44AE-B1F5-690993604CC7}" presName="ChildText" presStyleLbl="revTx" presStyleIdx="3" presStyleCnt="5" custScaleX="309421" custLinFactNeighborX="62429" custLinFactNeighborY="-3676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A3B605BF-4FA7-45FD-8EFB-B5A5F183EC10}" type="pres">
      <dgm:prSet presAssocID="{4146B68A-8C86-458C-BB21-2F8A6040D7AA}" presName="sibTrans" presStyleCnt="0"/>
      <dgm:spPr/>
      <dgm:t>
        <a:bodyPr/>
        <a:lstStyle/>
        <a:p>
          <a:endParaRPr lang="es-AR"/>
        </a:p>
      </dgm:t>
    </dgm:pt>
    <dgm:pt modelId="{053764B8-CB3B-41F4-90C3-5F246DC31A50}" type="pres">
      <dgm:prSet presAssocID="{1E2A0B61-A6CC-460F-9FEF-8531EF9DA574}" presName="composite" presStyleCnt="0"/>
      <dgm:spPr/>
      <dgm:t>
        <a:bodyPr/>
        <a:lstStyle/>
        <a:p>
          <a:endParaRPr lang="es-AR"/>
        </a:p>
      </dgm:t>
    </dgm:pt>
    <dgm:pt modelId="{214B10D8-E73D-48C2-9668-D1ED457E2E73}" type="pres">
      <dgm:prSet presAssocID="{1E2A0B61-A6CC-460F-9FEF-8531EF9DA574}" presName="ParentText" presStyleLbl="node1" presStyleIdx="4" presStyleCnt="5" custScaleX="133100" custScaleY="133100" custLinFactNeighborX="-53926" custLinFactNeighborY="-73359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D5166C4-7A7E-4763-952F-1EB7EE794D5E}" type="pres">
      <dgm:prSet presAssocID="{1E2A0B61-A6CC-460F-9FEF-8531EF9DA574}" presName="FinalChildText" presStyleLbl="revTx" presStyleIdx="4" presStyleCnt="5" custScaleX="177156" custScaleY="253612" custLinFactNeighborX="-10370" custLinFactNeighborY="-31147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E922C2C2-49A7-4433-92DF-1E19D3DEF518}" srcId="{21192F02-4187-4185-A6AD-2AD020BC1FD3}" destId="{4F24D396-626D-4A94-8F1C-2A3AC9926474}" srcOrd="1" destOrd="0" parTransId="{E8A518E2-78A1-404D-A3B9-6BBC4E94925C}" sibTransId="{218FE0B5-9506-4280-A505-39EB01B4C749}"/>
    <dgm:cxn modelId="{8A4E29E0-9E96-46D3-B944-262AD9BEB74E}" type="presOf" srcId="{D4BFDC5A-92B4-47BA-BB74-2995A958A3F2}" destId="{63F942D4-ACEF-4FFE-BE91-EF1DD7A678F6}" srcOrd="0" destOrd="1" presId="urn:microsoft.com/office/officeart/2005/8/layout/StepDownProcess"/>
    <dgm:cxn modelId="{8EF8AFB5-D360-4B6B-9828-3D900D910BB2}" type="presOf" srcId="{21192F02-4187-4185-A6AD-2AD020BC1FD3}" destId="{C0488A82-C0E4-4F3F-9E15-3B0043362D19}" srcOrd="0" destOrd="0" presId="urn:microsoft.com/office/officeart/2005/8/layout/StepDownProcess"/>
    <dgm:cxn modelId="{C4E54F64-BB78-486D-BF70-B32EE536B075}" type="presOf" srcId="{8C44A4AB-2837-4664-BE91-518D7BC1300F}" destId="{FD5166C4-7A7E-4763-952F-1EB7EE794D5E}" srcOrd="0" destOrd="0" presId="urn:microsoft.com/office/officeart/2005/8/layout/StepDownProcess"/>
    <dgm:cxn modelId="{B813F3CC-83CB-4E6D-87B1-80D7647E2BAB}" srcId="{E7740B55-AB73-4547-B2E6-A6803774AA69}" destId="{D8991DEC-37CA-4C20-B70A-9E479FE6622B}" srcOrd="1" destOrd="0" parTransId="{86B27B43-98DC-4164-AD56-7688BDDF5CD9}" sibTransId="{FBDF4D21-E479-4856-A156-2110BC83A659}"/>
    <dgm:cxn modelId="{E7629F04-E27C-4DFB-8B8F-7A2302253629}" type="presOf" srcId="{50BE773B-A8C9-4445-8FFD-855AE7141B9D}" destId="{6E8D0F8C-B953-48B4-B1C2-DFEDFB7496E4}" srcOrd="0" destOrd="0" presId="urn:microsoft.com/office/officeart/2005/8/layout/StepDownProcess"/>
    <dgm:cxn modelId="{11D6C61A-1F4B-4BF8-8CDC-EA9E0DD7D2DE}" srcId="{21192F02-4187-4185-A6AD-2AD020BC1FD3}" destId="{E7740B55-AB73-4547-B2E6-A6803774AA69}" srcOrd="0" destOrd="0" parTransId="{FEDC5056-AF95-4123-A915-A98871D8FA5B}" sibTransId="{C07D6ECA-2EFE-4017-A491-1B9E58C5091F}"/>
    <dgm:cxn modelId="{73B8D37E-1EA7-44F2-A464-5B7DB4F89E92}" type="presOf" srcId="{8A9319AC-8188-44AE-B1F5-690993604CC7}" destId="{96B859A4-00F5-44E4-A2D4-1884A832C3E1}" srcOrd="0" destOrd="0" presId="urn:microsoft.com/office/officeart/2005/8/layout/StepDownProcess"/>
    <dgm:cxn modelId="{FF75C3D1-8D16-4898-A03C-C6489789C858}" type="presOf" srcId="{1E2A0B61-A6CC-460F-9FEF-8531EF9DA574}" destId="{214B10D8-E73D-48C2-9668-D1ED457E2E73}" srcOrd="0" destOrd="0" presId="urn:microsoft.com/office/officeart/2005/8/layout/StepDownProcess"/>
    <dgm:cxn modelId="{06EC1CB0-2266-42FE-A271-3A6AE6C3359D}" type="presOf" srcId="{E5A0747C-7017-4A06-A164-1937152BF74F}" destId="{63F942D4-ACEF-4FFE-BE91-EF1DD7A678F6}" srcOrd="0" destOrd="0" presId="urn:microsoft.com/office/officeart/2005/8/layout/StepDownProcess"/>
    <dgm:cxn modelId="{FBD73F03-AA70-44FC-9FDA-9D671AC56C73}" type="presOf" srcId="{E319F37E-E4B6-444F-A126-D526B3E47281}" destId="{FD41453F-3935-44F1-A1F3-BD32285B874B}" srcOrd="0" destOrd="0" presId="urn:microsoft.com/office/officeart/2005/8/layout/StepDownProcess"/>
    <dgm:cxn modelId="{A07960A9-0A42-4D8A-A5D7-AEDE40FC67FE}" srcId="{4F24D396-626D-4A94-8F1C-2A3AC9926474}" destId="{E5A0747C-7017-4A06-A164-1937152BF74F}" srcOrd="0" destOrd="0" parTransId="{045C6F9D-FDCF-4D5D-BD76-D3EC8D69B921}" sibTransId="{3366389B-D119-44A2-AFAA-42068D08A095}"/>
    <dgm:cxn modelId="{25640587-A82F-41D7-8A62-06845547A4DA}" type="presOf" srcId="{4F24D396-626D-4A94-8F1C-2A3AC9926474}" destId="{040B97F5-21EF-4A20-8DA6-43C5E2F04CF1}" srcOrd="0" destOrd="0" presId="urn:microsoft.com/office/officeart/2005/8/layout/StepDownProcess"/>
    <dgm:cxn modelId="{7839BE3F-798F-48DD-83AF-E7FF7189D7EE}" srcId="{1E2A0B61-A6CC-460F-9FEF-8531EF9DA574}" destId="{B2F4991F-B475-4E7A-B98B-F784490F8B4B}" srcOrd="1" destOrd="0" parTransId="{C3BB6756-38C4-4321-B0E7-7F4D50310EB9}" sibTransId="{93C80425-9886-4595-A110-42C40FBB21DA}"/>
    <dgm:cxn modelId="{7EB525AB-DC88-4632-9B12-1376655BF1FE}" srcId="{8A9319AC-8188-44AE-B1F5-690993604CC7}" destId="{311DF5E9-5F37-46A9-8F64-8D9EBF7C7D80}" srcOrd="0" destOrd="0" parTransId="{FFA0B06C-FDC8-4ACF-BB8A-F52BA9E5C10B}" sibTransId="{80971D8A-4AA6-4B6D-8A5B-7BEC38CE1C53}"/>
    <dgm:cxn modelId="{C77B49B0-C546-4980-822E-5FAB5098FC98}" srcId="{E319F37E-E4B6-444F-A126-D526B3E47281}" destId="{82FEFE65-0FC7-4917-979B-931321009365}" srcOrd="0" destOrd="0" parTransId="{2A1CFE64-1204-4039-BE8D-344A135124E9}" sibTransId="{EE4F3134-2778-46A1-ACC9-B147CA280A52}"/>
    <dgm:cxn modelId="{613D3E08-3A4E-49A9-898C-B74BB5AA508A}" srcId="{4F24D396-626D-4A94-8F1C-2A3AC9926474}" destId="{D4BFDC5A-92B4-47BA-BB74-2995A958A3F2}" srcOrd="1" destOrd="0" parTransId="{FCCCC1CF-B759-41E5-9E51-7F8C46D45034}" sibTransId="{33EC31DF-E0A7-4AE7-84F5-DBD88C2F61CB}"/>
    <dgm:cxn modelId="{1DD53965-F964-4B54-9B17-23714551EF8A}" type="presOf" srcId="{311DF5E9-5F37-46A9-8F64-8D9EBF7C7D80}" destId="{623A89A2-2C97-4EB5-B2B3-39A62FCEA257}" srcOrd="0" destOrd="0" presId="urn:microsoft.com/office/officeart/2005/8/layout/StepDownProcess"/>
    <dgm:cxn modelId="{88440578-2AA5-4A6C-A978-9271FD8D8771}" type="presOf" srcId="{E7740B55-AB73-4547-B2E6-A6803774AA69}" destId="{98203AD5-DAA2-47C9-9EE8-7861488978D6}" srcOrd="0" destOrd="0" presId="urn:microsoft.com/office/officeart/2005/8/layout/StepDownProcess"/>
    <dgm:cxn modelId="{8CDB74C9-40B8-4DA4-A296-484006C1960E}" type="presOf" srcId="{D8991DEC-37CA-4C20-B70A-9E479FE6622B}" destId="{6E8D0F8C-B953-48B4-B1C2-DFEDFB7496E4}" srcOrd="0" destOrd="1" presId="urn:microsoft.com/office/officeart/2005/8/layout/StepDownProcess"/>
    <dgm:cxn modelId="{A686063B-5FCD-4594-B5C0-6F1688D69991}" srcId="{E7740B55-AB73-4547-B2E6-A6803774AA69}" destId="{50BE773B-A8C9-4445-8FFD-855AE7141B9D}" srcOrd="0" destOrd="0" parTransId="{8633A7CF-10E6-4286-81AC-EC39C03B2D67}" sibTransId="{4EC63707-B127-4657-94CA-DA7C623C54FB}"/>
    <dgm:cxn modelId="{E562EBE4-D121-431E-9891-A975DB1A9908}" srcId="{21192F02-4187-4185-A6AD-2AD020BC1FD3}" destId="{E319F37E-E4B6-444F-A126-D526B3E47281}" srcOrd="2" destOrd="0" parTransId="{75C7B115-3281-44F4-AE55-A62B8BF01850}" sibTransId="{EB2C4060-4B6D-440F-A83A-1D883CFA9B58}"/>
    <dgm:cxn modelId="{19C54D63-D0CB-42CC-BABE-6BEDBED5E07C}" srcId="{21192F02-4187-4185-A6AD-2AD020BC1FD3}" destId="{8A9319AC-8188-44AE-B1F5-690993604CC7}" srcOrd="3" destOrd="0" parTransId="{3FEE341D-7E7F-4FAB-933F-624289B583CD}" sibTransId="{4146B68A-8C86-458C-BB21-2F8A6040D7AA}"/>
    <dgm:cxn modelId="{BBED58C1-CCBB-4FD0-AC13-E511423AE5F9}" type="presOf" srcId="{82FEFE65-0FC7-4917-979B-931321009365}" destId="{9D574D81-1E2A-4FB5-8D93-BB5ECF494240}" srcOrd="0" destOrd="0" presId="urn:microsoft.com/office/officeart/2005/8/layout/StepDownProcess"/>
    <dgm:cxn modelId="{A6F0A6FC-8ED6-4DBC-9999-4DA5A4B03EEA}" srcId="{1E2A0B61-A6CC-460F-9FEF-8531EF9DA574}" destId="{8C44A4AB-2837-4664-BE91-518D7BC1300F}" srcOrd="0" destOrd="0" parTransId="{EFBFCA2B-A972-4DC3-94DE-C03537F54268}" sibTransId="{43E866E8-69F9-467D-897A-EE0457CCB9C7}"/>
    <dgm:cxn modelId="{CBD98A62-9E58-4214-BA3D-BE6F82DCECE7}" type="presOf" srcId="{B2F4991F-B475-4E7A-B98B-F784490F8B4B}" destId="{FD5166C4-7A7E-4763-952F-1EB7EE794D5E}" srcOrd="0" destOrd="1" presId="urn:microsoft.com/office/officeart/2005/8/layout/StepDownProcess"/>
    <dgm:cxn modelId="{0856E317-0A2F-4066-9996-D35B00FA8053}" srcId="{21192F02-4187-4185-A6AD-2AD020BC1FD3}" destId="{1E2A0B61-A6CC-460F-9FEF-8531EF9DA574}" srcOrd="4" destOrd="0" parTransId="{AB1153B9-C0A3-4ACA-ACF3-C91A84622E9E}" sibTransId="{44F93DE1-5EF9-429D-A1C6-D81C169AEEEF}"/>
    <dgm:cxn modelId="{01771EB2-462F-444A-A89B-274C1914C8D2}" type="presParOf" srcId="{C0488A82-C0E4-4F3F-9E15-3B0043362D19}" destId="{7C2607AA-2C75-471C-9D54-B36A138CE79A}" srcOrd="0" destOrd="0" presId="urn:microsoft.com/office/officeart/2005/8/layout/StepDownProcess"/>
    <dgm:cxn modelId="{FBF6B09D-1404-4347-B54D-0F6A3EBC4745}" type="presParOf" srcId="{7C2607AA-2C75-471C-9D54-B36A138CE79A}" destId="{F1D8941B-4DF4-468B-A166-A1CDC77D259E}" srcOrd="0" destOrd="0" presId="urn:microsoft.com/office/officeart/2005/8/layout/StepDownProcess"/>
    <dgm:cxn modelId="{59746FDA-8D76-4ADC-A022-0148D3A5C6BD}" type="presParOf" srcId="{7C2607AA-2C75-471C-9D54-B36A138CE79A}" destId="{98203AD5-DAA2-47C9-9EE8-7861488978D6}" srcOrd="1" destOrd="0" presId="urn:microsoft.com/office/officeart/2005/8/layout/StepDownProcess"/>
    <dgm:cxn modelId="{355AE187-F05D-4BFC-BEB3-93E856C0858F}" type="presParOf" srcId="{7C2607AA-2C75-471C-9D54-B36A138CE79A}" destId="{6E8D0F8C-B953-48B4-B1C2-DFEDFB7496E4}" srcOrd="2" destOrd="0" presId="urn:microsoft.com/office/officeart/2005/8/layout/StepDownProcess"/>
    <dgm:cxn modelId="{49EA3A1B-381C-4D5D-8374-BC4E8B135FEA}" type="presParOf" srcId="{C0488A82-C0E4-4F3F-9E15-3B0043362D19}" destId="{3BF0A2FC-9269-4265-954F-0CF0748D66AB}" srcOrd="1" destOrd="0" presId="urn:microsoft.com/office/officeart/2005/8/layout/StepDownProcess"/>
    <dgm:cxn modelId="{3679168B-3B77-4BAB-96EE-365A8AEE60C7}" type="presParOf" srcId="{C0488A82-C0E4-4F3F-9E15-3B0043362D19}" destId="{762B81D3-0D8C-4235-962B-1531AD094F5F}" srcOrd="2" destOrd="0" presId="urn:microsoft.com/office/officeart/2005/8/layout/StepDownProcess"/>
    <dgm:cxn modelId="{1C9761D3-9093-42E8-959F-ADB43F634840}" type="presParOf" srcId="{762B81D3-0D8C-4235-962B-1531AD094F5F}" destId="{A778E142-5BFE-4154-AECF-9A96C1C67630}" srcOrd="0" destOrd="0" presId="urn:microsoft.com/office/officeart/2005/8/layout/StepDownProcess"/>
    <dgm:cxn modelId="{76A06D6B-4267-4C0C-9CE8-783AE951C9A0}" type="presParOf" srcId="{762B81D3-0D8C-4235-962B-1531AD094F5F}" destId="{040B97F5-21EF-4A20-8DA6-43C5E2F04CF1}" srcOrd="1" destOrd="0" presId="urn:microsoft.com/office/officeart/2005/8/layout/StepDownProcess"/>
    <dgm:cxn modelId="{0F91D89B-3648-425A-828D-5CA6898D6684}" type="presParOf" srcId="{762B81D3-0D8C-4235-962B-1531AD094F5F}" destId="{63F942D4-ACEF-4FFE-BE91-EF1DD7A678F6}" srcOrd="2" destOrd="0" presId="urn:microsoft.com/office/officeart/2005/8/layout/StepDownProcess"/>
    <dgm:cxn modelId="{2D85B9A1-1130-42F5-BA63-60CCDCB55160}" type="presParOf" srcId="{C0488A82-C0E4-4F3F-9E15-3B0043362D19}" destId="{AEDEC8E0-8358-4E79-A3F9-4E91B3FFB991}" srcOrd="3" destOrd="0" presId="urn:microsoft.com/office/officeart/2005/8/layout/StepDownProcess"/>
    <dgm:cxn modelId="{7EC5396E-20E9-462C-8E3C-1D497E1A67FE}" type="presParOf" srcId="{C0488A82-C0E4-4F3F-9E15-3B0043362D19}" destId="{633E23BE-D71A-4CD9-9990-46A1B5EB749D}" srcOrd="4" destOrd="0" presId="urn:microsoft.com/office/officeart/2005/8/layout/StepDownProcess"/>
    <dgm:cxn modelId="{0D1C4C25-C9A9-4C84-8355-AD484C34A7CD}" type="presParOf" srcId="{633E23BE-D71A-4CD9-9990-46A1B5EB749D}" destId="{8761E464-6B77-4AA9-B3E1-236B70D235CE}" srcOrd="0" destOrd="0" presId="urn:microsoft.com/office/officeart/2005/8/layout/StepDownProcess"/>
    <dgm:cxn modelId="{411E58E2-44CF-46C9-8977-3AB0D26D6B8D}" type="presParOf" srcId="{633E23BE-D71A-4CD9-9990-46A1B5EB749D}" destId="{FD41453F-3935-44F1-A1F3-BD32285B874B}" srcOrd="1" destOrd="0" presId="urn:microsoft.com/office/officeart/2005/8/layout/StepDownProcess"/>
    <dgm:cxn modelId="{363EB276-BA95-4C76-91F2-D53154850E95}" type="presParOf" srcId="{633E23BE-D71A-4CD9-9990-46A1B5EB749D}" destId="{9D574D81-1E2A-4FB5-8D93-BB5ECF494240}" srcOrd="2" destOrd="0" presId="urn:microsoft.com/office/officeart/2005/8/layout/StepDownProcess"/>
    <dgm:cxn modelId="{C29642B6-EC11-4237-9659-D3E6E70CEEC2}" type="presParOf" srcId="{C0488A82-C0E4-4F3F-9E15-3B0043362D19}" destId="{2A027E79-4C12-4BAA-91EE-C3F1A26B8458}" srcOrd="5" destOrd="0" presId="urn:microsoft.com/office/officeart/2005/8/layout/StepDownProcess"/>
    <dgm:cxn modelId="{1BDFA7B8-B8B8-48D8-AEA3-6E989E9892E1}" type="presParOf" srcId="{C0488A82-C0E4-4F3F-9E15-3B0043362D19}" destId="{C594C19C-8D78-464D-B086-BF722588A47A}" srcOrd="6" destOrd="0" presId="urn:microsoft.com/office/officeart/2005/8/layout/StepDownProcess"/>
    <dgm:cxn modelId="{B18506DB-9EBE-40A4-9E0F-5E7521177F5F}" type="presParOf" srcId="{C594C19C-8D78-464D-B086-BF722588A47A}" destId="{F1FE95DD-62F6-44F0-9FC8-06E6C67BE149}" srcOrd="0" destOrd="0" presId="urn:microsoft.com/office/officeart/2005/8/layout/StepDownProcess"/>
    <dgm:cxn modelId="{879B8AD3-2012-48B5-A359-F0741B578809}" type="presParOf" srcId="{C594C19C-8D78-464D-B086-BF722588A47A}" destId="{96B859A4-00F5-44E4-A2D4-1884A832C3E1}" srcOrd="1" destOrd="0" presId="urn:microsoft.com/office/officeart/2005/8/layout/StepDownProcess"/>
    <dgm:cxn modelId="{1F62EC99-19CD-4DB2-B2DA-EE03550F4B1A}" type="presParOf" srcId="{C594C19C-8D78-464D-B086-BF722588A47A}" destId="{623A89A2-2C97-4EB5-B2B3-39A62FCEA257}" srcOrd="2" destOrd="0" presId="urn:microsoft.com/office/officeart/2005/8/layout/StepDownProcess"/>
    <dgm:cxn modelId="{CA49464C-64D0-46BB-8FB3-CC0D4211939D}" type="presParOf" srcId="{C0488A82-C0E4-4F3F-9E15-3B0043362D19}" destId="{A3B605BF-4FA7-45FD-8EFB-B5A5F183EC10}" srcOrd="7" destOrd="0" presId="urn:microsoft.com/office/officeart/2005/8/layout/StepDownProcess"/>
    <dgm:cxn modelId="{E26FA2C2-7740-4BD0-BCF8-2298D55D107E}" type="presParOf" srcId="{C0488A82-C0E4-4F3F-9E15-3B0043362D19}" destId="{053764B8-CB3B-41F4-90C3-5F246DC31A50}" srcOrd="8" destOrd="0" presId="urn:microsoft.com/office/officeart/2005/8/layout/StepDownProcess"/>
    <dgm:cxn modelId="{D8A57769-65FA-4F00-BADD-67E67BC7AB19}" type="presParOf" srcId="{053764B8-CB3B-41F4-90C3-5F246DC31A50}" destId="{214B10D8-E73D-48C2-9668-D1ED457E2E73}" srcOrd="0" destOrd="0" presId="urn:microsoft.com/office/officeart/2005/8/layout/StepDownProcess"/>
    <dgm:cxn modelId="{A62F5F1C-CA0E-4164-8264-94973A47FD7D}" type="presParOf" srcId="{053764B8-CB3B-41F4-90C3-5F246DC31A50}" destId="{FD5166C4-7A7E-4763-952F-1EB7EE794D5E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54A35A5C-7972-47C4-90FB-13233A6DF6E6}" type="doc">
      <dgm:prSet loTypeId="urn:microsoft.com/office/officeart/2005/8/layout/vList5" loCatId="list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es-AR"/>
        </a:p>
      </dgm:t>
    </dgm:pt>
    <dgm:pt modelId="{97B7A7DF-402A-45B2-ABF4-42EA309023C6}">
      <dgm:prSet phldrT="[Texto]"/>
      <dgm:spPr/>
      <dgm:t>
        <a:bodyPr/>
        <a:lstStyle/>
        <a:p>
          <a:r>
            <a:rPr lang="es-AR"/>
            <a:t>Control de Calidad</a:t>
          </a:r>
        </a:p>
      </dgm:t>
    </dgm:pt>
    <dgm:pt modelId="{1AFF67FD-5DA3-49BE-9252-30CEC6918CC7}" type="parTrans" cxnId="{149782E1-F796-4231-8271-8DD2BC2EAC20}">
      <dgm:prSet/>
      <dgm:spPr/>
      <dgm:t>
        <a:bodyPr/>
        <a:lstStyle/>
        <a:p>
          <a:endParaRPr lang="es-AR"/>
        </a:p>
      </dgm:t>
    </dgm:pt>
    <dgm:pt modelId="{1FFF8383-98D4-4A87-9ED8-3E44C8718971}" type="sibTrans" cxnId="{149782E1-F796-4231-8271-8DD2BC2EAC20}">
      <dgm:prSet/>
      <dgm:spPr/>
      <dgm:t>
        <a:bodyPr/>
        <a:lstStyle/>
        <a:p>
          <a:endParaRPr lang="es-AR"/>
        </a:p>
      </dgm:t>
    </dgm:pt>
    <dgm:pt modelId="{239A4E17-72E7-4F25-843E-BA361B975346}">
      <dgm:prSet phldrT="[Texto]" custT="1"/>
      <dgm:spPr/>
      <dgm:t>
        <a:bodyPr/>
        <a:lstStyle/>
        <a:p>
          <a:r>
            <a:rPr lang="es-AR" sz="1000"/>
            <a:t>Colores, cortes</a:t>
          </a:r>
        </a:p>
      </dgm:t>
    </dgm:pt>
    <dgm:pt modelId="{A4547BF4-C90C-4F63-8A14-C2736B62A300}" type="parTrans" cxnId="{473D0C6E-337B-4E54-94EB-916EA3F7262E}">
      <dgm:prSet/>
      <dgm:spPr/>
      <dgm:t>
        <a:bodyPr/>
        <a:lstStyle/>
        <a:p>
          <a:endParaRPr lang="es-AR"/>
        </a:p>
      </dgm:t>
    </dgm:pt>
    <dgm:pt modelId="{F60D1F78-2939-4E96-94B4-D213081C22E3}" type="sibTrans" cxnId="{473D0C6E-337B-4E54-94EB-916EA3F7262E}">
      <dgm:prSet/>
      <dgm:spPr/>
      <dgm:t>
        <a:bodyPr/>
        <a:lstStyle/>
        <a:p>
          <a:endParaRPr lang="es-AR"/>
        </a:p>
      </dgm:t>
    </dgm:pt>
    <dgm:pt modelId="{D08B6F74-1098-48B3-AE3B-47EA24C96065}">
      <dgm:prSet phldrT="[Texto]" custT="1"/>
      <dgm:spPr/>
      <dgm:t>
        <a:bodyPr/>
        <a:lstStyle/>
        <a:p>
          <a:r>
            <a:rPr lang="es-AR" sz="1000"/>
            <a:t>Aspecto general</a:t>
          </a:r>
        </a:p>
      </dgm:t>
    </dgm:pt>
    <dgm:pt modelId="{90E798EA-F313-433F-BF4F-E49FCA851D47}" type="parTrans" cxnId="{E66EA941-7CDF-4132-933D-94A585ABDE85}">
      <dgm:prSet/>
      <dgm:spPr/>
      <dgm:t>
        <a:bodyPr/>
        <a:lstStyle/>
        <a:p>
          <a:endParaRPr lang="es-AR"/>
        </a:p>
      </dgm:t>
    </dgm:pt>
    <dgm:pt modelId="{ADA3409C-E316-41B4-B2A1-DB9441131879}" type="sibTrans" cxnId="{E66EA941-7CDF-4132-933D-94A585ABDE85}">
      <dgm:prSet/>
      <dgm:spPr/>
      <dgm:t>
        <a:bodyPr/>
        <a:lstStyle/>
        <a:p>
          <a:endParaRPr lang="es-AR"/>
        </a:p>
      </dgm:t>
    </dgm:pt>
    <dgm:pt modelId="{545FA51C-7497-4825-BDE6-5DD75E1B8BD5}">
      <dgm:prSet phldrT="[Texto]"/>
      <dgm:spPr/>
      <dgm:t>
        <a:bodyPr/>
        <a:lstStyle/>
        <a:p>
          <a:r>
            <a:rPr lang="es-AR"/>
            <a:t>Empaque</a:t>
          </a:r>
        </a:p>
      </dgm:t>
    </dgm:pt>
    <dgm:pt modelId="{4A48CE3F-E4E8-4952-A0EF-C06AB21541F8}" type="parTrans" cxnId="{D2B02D89-AAE5-4E65-BD65-E3C84639E9B6}">
      <dgm:prSet/>
      <dgm:spPr/>
      <dgm:t>
        <a:bodyPr/>
        <a:lstStyle/>
        <a:p>
          <a:endParaRPr lang="es-AR"/>
        </a:p>
      </dgm:t>
    </dgm:pt>
    <dgm:pt modelId="{7C109DE4-5742-4CE9-BCD0-17E4B27DA693}" type="sibTrans" cxnId="{D2B02D89-AAE5-4E65-BD65-E3C84639E9B6}">
      <dgm:prSet/>
      <dgm:spPr/>
      <dgm:t>
        <a:bodyPr/>
        <a:lstStyle/>
        <a:p>
          <a:endParaRPr lang="es-AR"/>
        </a:p>
      </dgm:t>
    </dgm:pt>
    <dgm:pt modelId="{062ECD3B-ADB9-4E82-A47F-565901C7BA75}">
      <dgm:prSet phldrT="[Texto]" custT="1"/>
      <dgm:spPr/>
      <dgm:t>
        <a:bodyPr/>
        <a:lstStyle/>
        <a:p>
          <a:r>
            <a:rPr lang="es-AR" sz="1000"/>
            <a:t>Cajas Tarjetas (1eras 100, luego bolsita con termosll)</a:t>
          </a:r>
        </a:p>
      </dgm:t>
    </dgm:pt>
    <dgm:pt modelId="{282FD6FC-D2B6-4EAF-BE29-EF027A29C98F}" type="parTrans" cxnId="{892ADE85-5297-4A8E-89E4-435137CC87B2}">
      <dgm:prSet/>
      <dgm:spPr/>
      <dgm:t>
        <a:bodyPr/>
        <a:lstStyle/>
        <a:p>
          <a:endParaRPr lang="es-AR"/>
        </a:p>
      </dgm:t>
    </dgm:pt>
    <dgm:pt modelId="{AE6E4312-6296-47CE-8A47-7ADC751F1807}" type="sibTrans" cxnId="{892ADE85-5297-4A8E-89E4-435137CC87B2}">
      <dgm:prSet/>
      <dgm:spPr/>
      <dgm:t>
        <a:bodyPr/>
        <a:lstStyle/>
        <a:p>
          <a:endParaRPr lang="es-AR"/>
        </a:p>
      </dgm:t>
    </dgm:pt>
    <dgm:pt modelId="{F078D9A9-E71D-4811-AB73-6A678248F2AE}">
      <dgm:prSet phldrT="[Texto]"/>
      <dgm:spPr/>
      <dgm:t>
        <a:bodyPr/>
        <a:lstStyle/>
        <a:p>
          <a:r>
            <a:rPr lang="es-AR"/>
            <a:t>Facturación</a:t>
          </a:r>
        </a:p>
      </dgm:t>
    </dgm:pt>
    <dgm:pt modelId="{5A5EC7A9-810F-4536-B4BB-74D217395A8C}" type="parTrans" cxnId="{B2CBE534-AF54-4580-82EA-29A8BF7B1CEB}">
      <dgm:prSet/>
      <dgm:spPr/>
      <dgm:t>
        <a:bodyPr/>
        <a:lstStyle/>
        <a:p>
          <a:endParaRPr lang="es-AR"/>
        </a:p>
      </dgm:t>
    </dgm:pt>
    <dgm:pt modelId="{EDF247C0-E311-49D0-B833-E4E860FB341D}" type="sibTrans" cxnId="{B2CBE534-AF54-4580-82EA-29A8BF7B1CEB}">
      <dgm:prSet/>
      <dgm:spPr/>
      <dgm:t>
        <a:bodyPr/>
        <a:lstStyle/>
        <a:p>
          <a:endParaRPr lang="es-AR"/>
        </a:p>
      </dgm:t>
    </dgm:pt>
    <dgm:pt modelId="{302B4CB9-7C67-42C4-A1DD-00D085DD455A}">
      <dgm:prSet phldrT="[Texto]"/>
      <dgm:spPr/>
      <dgm:t>
        <a:bodyPr/>
        <a:lstStyle/>
        <a:p>
          <a:r>
            <a:rPr lang="es-AR"/>
            <a:t>Factura A, B o C</a:t>
          </a:r>
        </a:p>
      </dgm:t>
    </dgm:pt>
    <dgm:pt modelId="{C72345DD-DE3D-460A-91E9-C312F00A4F54}" type="parTrans" cxnId="{2ED1C329-E771-4C36-BA9D-22173235D519}">
      <dgm:prSet/>
      <dgm:spPr/>
      <dgm:t>
        <a:bodyPr/>
        <a:lstStyle/>
        <a:p>
          <a:endParaRPr lang="es-AR"/>
        </a:p>
      </dgm:t>
    </dgm:pt>
    <dgm:pt modelId="{4D9B900C-3E24-4E48-9386-DC7BD4479E0A}" type="sibTrans" cxnId="{2ED1C329-E771-4C36-BA9D-22173235D519}">
      <dgm:prSet/>
      <dgm:spPr/>
      <dgm:t>
        <a:bodyPr/>
        <a:lstStyle/>
        <a:p>
          <a:endParaRPr lang="es-AR"/>
        </a:p>
      </dgm:t>
    </dgm:pt>
    <dgm:pt modelId="{01313AD3-B84A-4DA8-8E85-2EDD560E8456}">
      <dgm:prSet/>
      <dgm:spPr/>
      <dgm:t>
        <a:bodyPr/>
        <a:lstStyle/>
        <a:p>
          <a:r>
            <a:rPr lang="es-AR"/>
            <a:t>Aviso al Cliente</a:t>
          </a:r>
        </a:p>
      </dgm:t>
    </dgm:pt>
    <dgm:pt modelId="{9CB9B45F-89E6-426B-BF26-C0117BC788B9}" type="parTrans" cxnId="{D99220BB-A001-4FA8-8BE0-FFB4DE4E8574}">
      <dgm:prSet/>
      <dgm:spPr/>
      <dgm:t>
        <a:bodyPr/>
        <a:lstStyle/>
        <a:p>
          <a:endParaRPr lang="es-AR"/>
        </a:p>
      </dgm:t>
    </dgm:pt>
    <dgm:pt modelId="{B635721E-14F3-438E-B929-A051A8F4C44D}" type="sibTrans" cxnId="{D99220BB-A001-4FA8-8BE0-FFB4DE4E8574}">
      <dgm:prSet/>
      <dgm:spPr/>
      <dgm:t>
        <a:bodyPr/>
        <a:lstStyle/>
        <a:p>
          <a:endParaRPr lang="es-AR"/>
        </a:p>
      </dgm:t>
    </dgm:pt>
    <dgm:pt modelId="{033889F1-7A82-4FD7-9072-A96FB46645DA}">
      <dgm:prSet/>
      <dgm:spPr/>
      <dgm:t>
        <a:bodyPr/>
        <a:lstStyle/>
        <a:p>
          <a:r>
            <a:rPr lang="es-AR"/>
            <a:t>Carga en Ctas Ctes.</a:t>
          </a:r>
        </a:p>
      </dgm:t>
    </dgm:pt>
    <dgm:pt modelId="{BB31743A-4C8D-49F7-B729-7ADF5DADDE9B}" type="parTrans" cxnId="{862885F8-E23E-4D16-BD9E-2DAC0B0242B3}">
      <dgm:prSet/>
      <dgm:spPr/>
      <dgm:t>
        <a:bodyPr/>
        <a:lstStyle/>
        <a:p>
          <a:endParaRPr lang="es-AR"/>
        </a:p>
      </dgm:t>
    </dgm:pt>
    <dgm:pt modelId="{216130C5-11AC-4C0A-9DFE-DCFF613E4814}" type="sibTrans" cxnId="{862885F8-E23E-4D16-BD9E-2DAC0B0242B3}">
      <dgm:prSet/>
      <dgm:spPr/>
      <dgm:t>
        <a:bodyPr/>
        <a:lstStyle/>
        <a:p>
          <a:endParaRPr lang="es-AR"/>
        </a:p>
      </dgm:t>
    </dgm:pt>
    <dgm:pt modelId="{A1F521A2-15A2-466D-94F6-6E29933D5A82}">
      <dgm:prSet phldrT="[Texto]" custT="1"/>
      <dgm:spPr/>
      <dgm:t>
        <a:bodyPr/>
        <a:lstStyle/>
        <a:p>
          <a:r>
            <a:rPr lang="es-AR" sz="1000"/>
            <a:t>Film termocontraíble</a:t>
          </a:r>
        </a:p>
      </dgm:t>
    </dgm:pt>
    <dgm:pt modelId="{2B78BF23-AAC9-44C2-8999-0080A587CAED}" type="parTrans" cxnId="{C1901D59-9F9C-46F7-AFC0-333069A81A27}">
      <dgm:prSet/>
      <dgm:spPr/>
      <dgm:t>
        <a:bodyPr/>
        <a:lstStyle/>
        <a:p>
          <a:endParaRPr lang="es-AR"/>
        </a:p>
      </dgm:t>
    </dgm:pt>
    <dgm:pt modelId="{689D76D0-8B3B-4090-B6A3-12EF83D33BA6}" type="sibTrans" cxnId="{C1901D59-9F9C-46F7-AFC0-333069A81A27}">
      <dgm:prSet/>
      <dgm:spPr/>
      <dgm:t>
        <a:bodyPr/>
        <a:lstStyle/>
        <a:p>
          <a:endParaRPr lang="es-AR"/>
        </a:p>
      </dgm:t>
    </dgm:pt>
    <dgm:pt modelId="{2FF8EDB9-B5B0-44E5-90CC-FD79B182646D}">
      <dgm:prSet phldrT="[Texto]" custT="1"/>
      <dgm:spPr/>
      <dgm:t>
        <a:bodyPr/>
        <a:lstStyle/>
        <a:p>
          <a:r>
            <a:rPr lang="es-AR" sz="1000"/>
            <a:t>Bolsas de polipropileno con o sin termosellado</a:t>
          </a:r>
        </a:p>
      </dgm:t>
    </dgm:pt>
    <dgm:pt modelId="{0B3BD125-C251-4F8E-B198-762C6F177817}" type="parTrans" cxnId="{B57C803D-2F6B-4E2F-8042-917DBE964483}">
      <dgm:prSet/>
      <dgm:spPr/>
      <dgm:t>
        <a:bodyPr/>
        <a:lstStyle/>
        <a:p>
          <a:endParaRPr lang="es-AR"/>
        </a:p>
      </dgm:t>
    </dgm:pt>
    <dgm:pt modelId="{1E9DDE23-B277-44D7-98CE-72CD095E8973}" type="sibTrans" cxnId="{B57C803D-2F6B-4E2F-8042-917DBE964483}">
      <dgm:prSet/>
      <dgm:spPr/>
      <dgm:t>
        <a:bodyPr/>
        <a:lstStyle/>
        <a:p>
          <a:endParaRPr lang="es-AR"/>
        </a:p>
      </dgm:t>
    </dgm:pt>
    <dgm:pt modelId="{E50A3590-91ED-49B4-B545-42E6E20FC00A}">
      <dgm:prSet phldrT="[Texto]" custT="1"/>
      <dgm:spPr/>
      <dgm:t>
        <a:bodyPr/>
        <a:lstStyle/>
        <a:p>
          <a:r>
            <a:rPr lang="es-AR" sz="1000"/>
            <a:t>Cajas de cartón</a:t>
          </a:r>
        </a:p>
      </dgm:t>
    </dgm:pt>
    <dgm:pt modelId="{CB408EF2-9BAE-42C4-B469-F8439879EBA6}" type="parTrans" cxnId="{5C2BE464-B18C-4610-B5CF-12FBCEC17346}">
      <dgm:prSet/>
      <dgm:spPr/>
      <dgm:t>
        <a:bodyPr/>
        <a:lstStyle/>
        <a:p>
          <a:endParaRPr lang="es-AR"/>
        </a:p>
      </dgm:t>
    </dgm:pt>
    <dgm:pt modelId="{2627BCFD-E8CF-49D9-B5AA-87E6B57D3646}" type="sibTrans" cxnId="{5C2BE464-B18C-4610-B5CF-12FBCEC17346}">
      <dgm:prSet/>
      <dgm:spPr/>
      <dgm:t>
        <a:bodyPr/>
        <a:lstStyle/>
        <a:p>
          <a:endParaRPr lang="es-AR"/>
        </a:p>
      </dgm:t>
    </dgm:pt>
    <dgm:pt modelId="{E199D2DB-0662-449B-A4A2-10DE4AEB68C3}">
      <dgm:prSet phldrT="[Texto]" custT="1"/>
      <dgm:spPr/>
      <dgm:t>
        <a:bodyPr/>
        <a:lstStyle/>
        <a:p>
          <a:r>
            <a:rPr lang="es-AR" sz="1000"/>
            <a:t>SIEMPRE adjuntar OT</a:t>
          </a:r>
        </a:p>
      </dgm:t>
    </dgm:pt>
    <dgm:pt modelId="{047F7913-B6F2-41AE-9D2E-74B70D526564}" type="parTrans" cxnId="{50F1C28F-63E2-49AA-AC4A-7CE0E79D0612}">
      <dgm:prSet/>
      <dgm:spPr/>
      <dgm:t>
        <a:bodyPr/>
        <a:lstStyle/>
        <a:p>
          <a:endParaRPr lang="es-AR"/>
        </a:p>
      </dgm:t>
    </dgm:pt>
    <dgm:pt modelId="{ACA8809B-0CAD-45AE-93EF-4287796C10AC}" type="sibTrans" cxnId="{50F1C28F-63E2-49AA-AC4A-7CE0E79D0612}">
      <dgm:prSet/>
      <dgm:spPr/>
      <dgm:t>
        <a:bodyPr/>
        <a:lstStyle/>
        <a:p>
          <a:endParaRPr lang="es-AR"/>
        </a:p>
      </dgm:t>
    </dgm:pt>
    <dgm:pt modelId="{FAB1312C-193F-437B-B486-5742FA927ED6}">
      <dgm:prSet phldrT="[Texto]"/>
      <dgm:spPr/>
      <dgm:t>
        <a:bodyPr/>
        <a:lstStyle/>
        <a:p>
          <a:r>
            <a:rPr lang="es-AR"/>
            <a:t>Para facturas A o B agregar IVA al total</a:t>
          </a:r>
        </a:p>
      </dgm:t>
    </dgm:pt>
    <dgm:pt modelId="{C1AA6BC2-C5BC-49BD-B6D6-5C424079ED9C}" type="parTrans" cxnId="{55448BE4-2A0F-4C63-AD7A-7D1CA89382F2}">
      <dgm:prSet/>
      <dgm:spPr/>
      <dgm:t>
        <a:bodyPr/>
        <a:lstStyle/>
        <a:p>
          <a:endParaRPr lang="es-AR"/>
        </a:p>
      </dgm:t>
    </dgm:pt>
    <dgm:pt modelId="{2A15A7D9-6F97-4B03-83BA-2EF358A808CF}" type="sibTrans" cxnId="{55448BE4-2A0F-4C63-AD7A-7D1CA89382F2}">
      <dgm:prSet/>
      <dgm:spPr/>
      <dgm:t>
        <a:bodyPr/>
        <a:lstStyle/>
        <a:p>
          <a:endParaRPr lang="es-AR"/>
        </a:p>
      </dgm:t>
    </dgm:pt>
    <dgm:pt modelId="{886EC931-8F3C-4784-8B95-6F290A58184E}">
      <dgm:prSet/>
      <dgm:spPr/>
      <dgm:t>
        <a:bodyPr/>
        <a:lstStyle/>
        <a:p>
          <a:r>
            <a:rPr lang="es-AR"/>
            <a:t>Vía Facebook, correo electrónico o teléfono</a:t>
          </a:r>
        </a:p>
      </dgm:t>
    </dgm:pt>
    <dgm:pt modelId="{B6D31362-5A9C-4944-9F54-60F486EEA69A}" type="parTrans" cxnId="{74A4BDA1-5427-4CC1-BC42-9BF9AA0E71EF}">
      <dgm:prSet/>
      <dgm:spPr/>
      <dgm:t>
        <a:bodyPr/>
        <a:lstStyle/>
        <a:p>
          <a:endParaRPr lang="es-AR"/>
        </a:p>
      </dgm:t>
    </dgm:pt>
    <dgm:pt modelId="{67788291-AE64-472E-9BAB-F35776972787}" type="sibTrans" cxnId="{74A4BDA1-5427-4CC1-BC42-9BF9AA0E71EF}">
      <dgm:prSet/>
      <dgm:spPr/>
      <dgm:t>
        <a:bodyPr/>
        <a:lstStyle/>
        <a:p>
          <a:endParaRPr lang="es-AR"/>
        </a:p>
      </dgm:t>
    </dgm:pt>
    <dgm:pt modelId="{BA665332-FB46-4C62-8994-F3DED19B76BC}">
      <dgm:prSet/>
      <dgm:spPr/>
      <dgm:t>
        <a:bodyPr/>
        <a:lstStyle/>
        <a:p>
          <a:r>
            <a:rPr lang="es-AR"/>
            <a:t>Pago con Cheque, Débito, Crédito o Contado. Para pagos con tarjeta agregar impuestos</a:t>
          </a:r>
        </a:p>
      </dgm:t>
    </dgm:pt>
    <dgm:pt modelId="{5BCCC33F-F12B-4410-A899-27C631772F04}" type="parTrans" cxnId="{CAA97677-4852-4687-8AC5-F37D707B337F}">
      <dgm:prSet/>
      <dgm:spPr/>
    </dgm:pt>
    <dgm:pt modelId="{1C78C6D9-AA14-4C93-BADF-B108B1EDF6C2}" type="sibTrans" cxnId="{CAA97677-4852-4687-8AC5-F37D707B337F}">
      <dgm:prSet/>
      <dgm:spPr/>
    </dgm:pt>
    <dgm:pt modelId="{76C7D481-D753-4941-A670-3F1E460D4ADA}" type="pres">
      <dgm:prSet presAssocID="{54A35A5C-7972-47C4-90FB-13233A6DF6E6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9FA26E2B-ABCD-48C9-BBF0-C6217AAF4734}" type="pres">
      <dgm:prSet presAssocID="{97B7A7DF-402A-45B2-ABF4-42EA309023C6}" presName="linNode" presStyleCnt="0"/>
      <dgm:spPr/>
    </dgm:pt>
    <dgm:pt modelId="{B58F42D5-B935-458C-93A7-6CB291A064B9}" type="pres">
      <dgm:prSet presAssocID="{97B7A7DF-402A-45B2-ABF4-42EA309023C6}" presName="parentText" presStyleLbl="node1" presStyleIdx="0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4B45DE6-A5DD-427B-A42C-4F5244A71CCE}" type="pres">
      <dgm:prSet presAssocID="{97B7A7DF-402A-45B2-ABF4-42EA309023C6}" presName="descendantText" presStyleLbl="alignAccFollowNode1" presStyleIdx="0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6682C-A236-4C45-9F45-DEDA6C1DE778}" type="pres">
      <dgm:prSet presAssocID="{1FFF8383-98D4-4A87-9ED8-3E44C8718971}" presName="sp" presStyleCnt="0"/>
      <dgm:spPr/>
    </dgm:pt>
    <dgm:pt modelId="{0DFBD312-7380-4D82-BC40-8346C9E29C68}" type="pres">
      <dgm:prSet presAssocID="{545FA51C-7497-4825-BDE6-5DD75E1B8BD5}" presName="linNode" presStyleCnt="0"/>
      <dgm:spPr/>
    </dgm:pt>
    <dgm:pt modelId="{6BF1BED9-6500-4AA1-A971-AF6A02A3517C}" type="pres">
      <dgm:prSet presAssocID="{545FA51C-7497-4825-BDE6-5DD75E1B8BD5}" presName="parentText" presStyleLbl="node1" presStyleIdx="1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B7B4A684-9D11-40DD-8F19-0AA4896D82EE}" type="pres">
      <dgm:prSet presAssocID="{545FA51C-7497-4825-BDE6-5DD75E1B8BD5}" presName="descendantText" presStyleLbl="alignAccFollowNode1" presStyleIdx="1" presStyleCnt="5" custScaleY="141152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B22FCE28-089F-42ED-8D4B-127AA0B3F679}" type="pres">
      <dgm:prSet presAssocID="{7C109DE4-5742-4CE9-BCD0-17E4B27DA693}" presName="sp" presStyleCnt="0"/>
      <dgm:spPr/>
    </dgm:pt>
    <dgm:pt modelId="{63D6D9FD-A839-4CB1-9660-926135D3EEF4}" type="pres">
      <dgm:prSet presAssocID="{F078D9A9-E71D-4811-AB73-6A678248F2AE}" presName="linNode" presStyleCnt="0"/>
      <dgm:spPr/>
    </dgm:pt>
    <dgm:pt modelId="{27FBCA28-80D4-432B-BA49-D03E7BCB91BA}" type="pres">
      <dgm:prSet presAssocID="{F078D9A9-E71D-4811-AB73-6A678248F2AE}" presName="parentText" presStyleLbl="node1" presStyleIdx="2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833A4D31-D495-4436-8828-CC74EACA9358}" type="pres">
      <dgm:prSet presAssocID="{F078D9A9-E71D-4811-AB73-6A678248F2AE}" presName="descendantText" presStyleLbl="alignAccFollowNode1" presStyleIdx="2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8C67CC7B-DBCA-47A9-BF51-128D2D8A2233}" type="pres">
      <dgm:prSet presAssocID="{EDF247C0-E311-49D0-B833-E4E860FB341D}" presName="sp" presStyleCnt="0"/>
      <dgm:spPr/>
    </dgm:pt>
    <dgm:pt modelId="{0C5487DC-87E8-4B86-A96E-50DFC154572B}" type="pres">
      <dgm:prSet presAssocID="{01313AD3-B84A-4DA8-8E85-2EDD560E8456}" presName="linNode" presStyleCnt="0"/>
      <dgm:spPr/>
    </dgm:pt>
    <dgm:pt modelId="{772E232F-E325-4DFD-B966-2640216F9D0D}" type="pres">
      <dgm:prSet presAssocID="{01313AD3-B84A-4DA8-8E85-2EDD560E8456}" presName="parentText" presStyleLbl="node1" presStyleIdx="3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E8CD2A0-C692-40B9-8E10-95862697DF64}" type="pres">
      <dgm:prSet presAssocID="{01313AD3-B84A-4DA8-8E85-2EDD560E8456}" presName="descendantText" presStyleLbl="alignAccFollowNode1" presStyleIdx="3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BAD2682F-84E7-4DA6-BA8A-9A077850083C}" type="pres">
      <dgm:prSet presAssocID="{B635721E-14F3-438E-B929-A051A8F4C44D}" presName="sp" presStyleCnt="0"/>
      <dgm:spPr/>
    </dgm:pt>
    <dgm:pt modelId="{EE222325-56A6-4C47-8DF8-7F090276D022}" type="pres">
      <dgm:prSet presAssocID="{033889F1-7A82-4FD7-9072-A96FB46645DA}" presName="linNode" presStyleCnt="0"/>
      <dgm:spPr/>
    </dgm:pt>
    <dgm:pt modelId="{1A1D50C7-8F25-430D-86B7-3D76352D0554}" type="pres">
      <dgm:prSet presAssocID="{033889F1-7A82-4FD7-9072-A96FB46645DA}" presName="parentText" presStyleLbl="node1" presStyleIdx="4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49BEBAE-2FAC-436A-899E-7B99EB82396A}" type="pres">
      <dgm:prSet presAssocID="{033889F1-7A82-4FD7-9072-A96FB46645DA}" presName="descendantText" presStyleLbl="alignAccFollow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B6FB6337-D48C-4AC8-A0F9-FA953D8FB1E0}" type="presOf" srcId="{01313AD3-B84A-4DA8-8E85-2EDD560E8456}" destId="{772E232F-E325-4DFD-B966-2640216F9D0D}" srcOrd="0" destOrd="0" presId="urn:microsoft.com/office/officeart/2005/8/layout/vList5"/>
    <dgm:cxn modelId="{892ADE85-5297-4A8E-89E4-435137CC87B2}" srcId="{545FA51C-7497-4825-BDE6-5DD75E1B8BD5}" destId="{062ECD3B-ADB9-4E82-A47F-565901C7BA75}" srcOrd="0" destOrd="0" parTransId="{282FD6FC-D2B6-4EAF-BE29-EF027A29C98F}" sibTransId="{AE6E4312-6296-47CE-8A47-7ADC751F1807}"/>
    <dgm:cxn modelId="{50F1C28F-63E2-49AA-AC4A-7CE0E79D0612}" srcId="{545FA51C-7497-4825-BDE6-5DD75E1B8BD5}" destId="{E199D2DB-0662-449B-A4A2-10DE4AEB68C3}" srcOrd="4" destOrd="0" parTransId="{047F7913-B6F2-41AE-9D2E-74B70D526564}" sibTransId="{ACA8809B-0CAD-45AE-93EF-4287796C10AC}"/>
    <dgm:cxn modelId="{4BE698D8-5086-4BBD-8E0D-572FA107A0FA}" type="presOf" srcId="{54A35A5C-7972-47C4-90FB-13233A6DF6E6}" destId="{76C7D481-D753-4941-A670-3F1E460D4ADA}" srcOrd="0" destOrd="0" presId="urn:microsoft.com/office/officeart/2005/8/layout/vList5"/>
    <dgm:cxn modelId="{2ED1C329-E771-4C36-BA9D-22173235D519}" srcId="{F078D9A9-E71D-4811-AB73-6A678248F2AE}" destId="{302B4CB9-7C67-42C4-A1DD-00D085DD455A}" srcOrd="0" destOrd="0" parTransId="{C72345DD-DE3D-460A-91E9-C312F00A4F54}" sibTransId="{4D9B900C-3E24-4E48-9386-DC7BD4479E0A}"/>
    <dgm:cxn modelId="{D2B02D89-AAE5-4E65-BD65-E3C84639E9B6}" srcId="{54A35A5C-7972-47C4-90FB-13233A6DF6E6}" destId="{545FA51C-7497-4825-BDE6-5DD75E1B8BD5}" srcOrd="1" destOrd="0" parTransId="{4A48CE3F-E4E8-4952-A0EF-C06AB21541F8}" sibTransId="{7C109DE4-5742-4CE9-BCD0-17E4B27DA693}"/>
    <dgm:cxn modelId="{862885F8-E23E-4D16-BD9E-2DAC0B0242B3}" srcId="{54A35A5C-7972-47C4-90FB-13233A6DF6E6}" destId="{033889F1-7A82-4FD7-9072-A96FB46645DA}" srcOrd="4" destOrd="0" parTransId="{BB31743A-4C8D-49F7-B729-7ADF5DADDE9B}" sibTransId="{216130C5-11AC-4C0A-9DFE-DCFF613E4814}"/>
    <dgm:cxn modelId="{5E811821-C089-4D06-9A20-30F90678DC20}" type="presOf" srcId="{062ECD3B-ADB9-4E82-A47F-565901C7BA75}" destId="{B7B4A684-9D11-40DD-8F19-0AA4896D82EE}" srcOrd="0" destOrd="0" presId="urn:microsoft.com/office/officeart/2005/8/layout/vList5"/>
    <dgm:cxn modelId="{F3D35065-F308-40CE-9E7C-1B79FDB841EB}" type="presOf" srcId="{2FF8EDB9-B5B0-44E5-90CC-FD79B182646D}" destId="{B7B4A684-9D11-40DD-8F19-0AA4896D82EE}" srcOrd="0" destOrd="2" presId="urn:microsoft.com/office/officeart/2005/8/layout/vList5"/>
    <dgm:cxn modelId="{CAA97677-4852-4687-8AC5-F37D707B337F}" srcId="{033889F1-7A82-4FD7-9072-A96FB46645DA}" destId="{BA665332-FB46-4C62-8994-F3DED19B76BC}" srcOrd="0" destOrd="0" parTransId="{5BCCC33F-F12B-4410-A899-27C631772F04}" sibTransId="{1C78C6D9-AA14-4C93-BADF-B108B1EDF6C2}"/>
    <dgm:cxn modelId="{083B895E-6C7C-4AF8-946A-DCD3FD4BB438}" type="presOf" srcId="{239A4E17-72E7-4F25-843E-BA361B975346}" destId="{E4B45DE6-A5DD-427B-A42C-4F5244A71CCE}" srcOrd="0" destOrd="0" presId="urn:microsoft.com/office/officeart/2005/8/layout/vList5"/>
    <dgm:cxn modelId="{D440433E-B835-4182-9BDB-8B66D5DE1841}" type="presOf" srcId="{302B4CB9-7C67-42C4-A1DD-00D085DD455A}" destId="{833A4D31-D495-4436-8828-CC74EACA9358}" srcOrd="0" destOrd="0" presId="urn:microsoft.com/office/officeart/2005/8/layout/vList5"/>
    <dgm:cxn modelId="{BB93BCB4-5D2E-4107-95D2-5DB96994A3D1}" type="presOf" srcId="{F078D9A9-E71D-4811-AB73-6A678248F2AE}" destId="{27FBCA28-80D4-432B-BA49-D03E7BCB91BA}" srcOrd="0" destOrd="0" presId="urn:microsoft.com/office/officeart/2005/8/layout/vList5"/>
    <dgm:cxn modelId="{63DF12E2-C97A-496E-8F1F-6582D96D15CE}" type="presOf" srcId="{E50A3590-91ED-49B4-B545-42E6E20FC00A}" destId="{B7B4A684-9D11-40DD-8F19-0AA4896D82EE}" srcOrd="0" destOrd="3" presId="urn:microsoft.com/office/officeart/2005/8/layout/vList5"/>
    <dgm:cxn modelId="{473D0C6E-337B-4E54-94EB-916EA3F7262E}" srcId="{97B7A7DF-402A-45B2-ABF4-42EA309023C6}" destId="{239A4E17-72E7-4F25-843E-BA361B975346}" srcOrd="0" destOrd="0" parTransId="{A4547BF4-C90C-4F63-8A14-C2736B62A300}" sibTransId="{F60D1F78-2939-4E96-94B4-D213081C22E3}"/>
    <dgm:cxn modelId="{B2CBE534-AF54-4580-82EA-29A8BF7B1CEB}" srcId="{54A35A5C-7972-47C4-90FB-13233A6DF6E6}" destId="{F078D9A9-E71D-4811-AB73-6A678248F2AE}" srcOrd="2" destOrd="0" parTransId="{5A5EC7A9-810F-4536-B4BB-74D217395A8C}" sibTransId="{EDF247C0-E311-49D0-B833-E4E860FB341D}"/>
    <dgm:cxn modelId="{74A4BDA1-5427-4CC1-BC42-9BF9AA0E71EF}" srcId="{01313AD3-B84A-4DA8-8E85-2EDD560E8456}" destId="{886EC931-8F3C-4784-8B95-6F290A58184E}" srcOrd="0" destOrd="0" parTransId="{B6D31362-5A9C-4944-9F54-60F486EEA69A}" sibTransId="{67788291-AE64-472E-9BAB-F35776972787}"/>
    <dgm:cxn modelId="{D99220BB-A001-4FA8-8BE0-FFB4DE4E8574}" srcId="{54A35A5C-7972-47C4-90FB-13233A6DF6E6}" destId="{01313AD3-B84A-4DA8-8E85-2EDD560E8456}" srcOrd="3" destOrd="0" parTransId="{9CB9B45F-89E6-426B-BF26-C0117BC788B9}" sibTransId="{B635721E-14F3-438E-B929-A051A8F4C44D}"/>
    <dgm:cxn modelId="{5C2BE464-B18C-4610-B5CF-12FBCEC17346}" srcId="{545FA51C-7497-4825-BDE6-5DD75E1B8BD5}" destId="{E50A3590-91ED-49B4-B545-42E6E20FC00A}" srcOrd="3" destOrd="0" parTransId="{CB408EF2-9BAE-42C4-B469-F8439879EBA6}" sibTransId="{2627BCFD-E8CF-49D9-B5AA-87E6B57D3646}"/>
    <dgm:cxn modelId="{B57C803D-2F6B-4E2F-8042-917DBE964483}" srcId="{545FA51C-7497-4825-BDE6-5DD75E1B8BD5}" destId="{2FF8EDB9-B5B0-44E5-90CC-FD79B182646D}" srcOrd="2" destOrd="0" parTransId="{0B3BD125-C251-4F8E-B198-762C6F177817}" sibTransId="{1E9DDE23-B277-44D7-98CE-72CD095E8973}"/>
    <dgm:cxn modelId="{1DF5C1B5-920B-4894-AD09-2BDE6BD02227}" type="presOf" srcId="{BA665332-FB46-4C62-8994-F3DED19B76BC}" destId="{149BEBAE-2FAC-436A-899E-7B99EB82396A}" srcOrd="0" destOrd="0" presId="urn:microsoft.com/office/officeart/2005/8/layout/vList5"/>
    <dgm:cxn modelId="{295C7A56-40D4-494C-8154-1F46C26D5066}" type="presOf" srcId="{033889F1-7A82-4FD7-9072-A96FB46645DA}" destId="{1A1D50C7-8F25-430D-86B7-3D76352D0554}" srcOrd="0" destOrd="0" presId="urn:microsoft.com/office/officeart/2005/8/layout/vList5"/>
    <dgm:cxn modelId="{8A33F981-F69C-465B-9378-A3698CB5D929}" type="presOf" srcId="{886EC931-8F3C-4784-8B95-6F290A58184E}" destId="{DE8CD2A0-C692-40B9-8E10-95862697DF64}" srcOrd="0" destOrd="0" presId="urn:microsoft.com/office/officeart/2005/8/layout/vList5"/>
    <dgm:cxn modelId="{2E5B7C90-7CD2-4EA6-B29D-D80708FD90E4}" type="presOf" srcId="{97B7A7DF-402A-45B2-ABF4-42EA309023C6}" destId="{B58F42D5-B935-458C-93A7-6CB291A064B9}" srcOrd="0" destOrd="0" presId="urn:microsoft.com/office/officeart/2005/8/layout/vList5"/>
    <dgm:cxn modelId="{C1901D59-9F9C-46F7-AFC0-333069A81A27}" srcId="{545FA51C-7497-4825-BDE6-5DD75E1B8BD5}" destId="{A1F521A2-15A2-466D-94F6-6E29933D5A82}" srcOrd="1" destOrd="0" parTransId="{2B78BF23-AAC9-44C2-8999-0080A587CAED}" sibTransId="{689D76D0-8B3B-4090-B6A3-12EF83D33BA6}"/>
    <dgm:cxn modelId="{149782E1-F796-4231-8271-8DD2BC2EAC20}" srcId="{54A35A5C-7972-47C4-90FB-13233A6DF6E6}" destId="{97B7A7DF-402A-45B2-ABF4-42EA309023C6}" srcOrd="0" destOrd="0" parTransId="{1AFF67FD-5DA3-49BE-9252-30CEC6918CC7}" sibTransId="{1FFF8383-98D4-4A87-9ED8-3E44C8718971}"/>
    <dgm:cxn modelId="{AF73A6E8-CE0B-4D73-B870-4F7D01F96B45}" type="presOf" srcId="{E199D2DB-0662-449B-A4A2-10DE4AEB68C3}" destId="{B7B4A684-9D11-40DD-8F19-0AA4896D82EE}" srcOrd="0" destOrd="4" presId="urn:microsoft.com/office/officeart/2005/8/layout/vList5"/>
    <dgm:cxn modelId="{EB48D6D9-5E1C-4EBD-A7D7-F69C729125F6}" type="presOf" srcId="{D08B6F74-1098-48B3-AE3B-47EA24C96065}" destId="{E4B45DE6-A5DD-427B-A42C-4F5244A71CCE}" srcOrd="0" destOrd="1" presId="urn:microsoft.com/office/officeart/2005/8/layout/vList5"/>
    <dgm:cxn modelId="{55448BE4-2A0F-4C63-AD7A-7D1CA89382F2}" srcId="{F078D9A9-E71D-4811-AB73-6A678248F2AE}" destId="{FAB1312C-193F-437B-B486-5742FA927ED6}" srcOrd="1" destOrd="0" parTransId="{C1AA6BC2-C5BC-49BD-B6D6-5C424079ED9C}" sibTransId="{2A15A7D9-6F97-4B03-83BA-2EF358A808CF}"/>
    <dgm:cxn modelId="{E66EA941-7CDF-4132-933D-94A585ABDE85}" srcId="{97B7A7DF-402A-45B2-ABF4-42EA309023C6}" destId="{D08B6F74-1098-48B3-AE3B-47EA24C96065}" srcOrd="1" destOrd="0" parTransId="{90E798EA-F313-433F-BF4F-E49FCA851D47}" sibTransId="{ADA3409C-E316-41B4-B2A1-DB9441131879}"/>
    <dgm:cxn modelId="{9EBFD45E-D78D-4C11-A1E2-2773FDAF56B5}" type="presOf" srcId="{A1F521A2-15A2-466D-94F6-6E29933D5A82}" destId="{B7B4A684-9D11-40DD-8F19-0AA4896D82EE}" srcOrd="0" destOrd="1" presId="urn:microsoft.com/office/officeart/2005/8/layout/vList5"/>
    <dgm:cxn modelId="{54AD8871-418F-4216-AB1B-3EF9B91F8D8D}" type="presOf" srcId="{545FA51C-7497-4825-BDE6-5DD75E1B8BD5}" destId="{6BF1BED9-6500-4AA1-A971-AF6A02A3517C}" srcOrd="0" destOrd="0" presId="urn:microsoft.com/office/officeart/2005/8/layout/vList5"/>
    <dgm:cxn modelId="{BBA7AA51-17AA-44A3-8B1D-5EF2BC5D3D4B}" type="presOf" srcId="{FAB1312C-193F-437B-B486-5742FA927ED6}" destId="{833A4D31-D495-4436-8828-CC74EACA9358}" srcOrd="0" destOrd="1" presId="urn:microsoft.com/office/officeart/2005/8/layout/vList5"/>
    <dgm:cxn modelId="{5B091FA1-DBBC-4C62-A5C2-3787C2EE5263}" type="presParOf" srcId="{76C7D481-D753-4941-A670-3F1E460D4ADA}" destId="{9FA26E2B-ABCD-48C9-BBF0-C6217AAF4734}" srcOrd="0" destOrd="0" presId="urn:microsoft.com/office/officeart/2005/8/layout/vList5"/>
    <dgm:cxn modelId="{F2713658-4BDC-44A0-A5C1-0ADE83D11DE6}" type="presParOf" srcId="{9FA26E2B-ABCD-48C9-BBF0-C6217AAF4734}" destId="{B58F42D5-B935-458C-93A7-6CB291A064B9}" srcOrd="0" destOrd="0" presId="urn:microsoft.com/office/officeart/2005/8/layout/vList5"/>
    <dgm:cxn modelId="{9EBF56B0-C67A-4970-AD79-BB7A280A8AB9}" type="presParOf" srcId="{9FA26E2B-ABCD-48C9-BBF0-C6217AAF4734}" destId="{E4B45DE6-A5DD-427B-A42C-4F5244A71CCE}" srcOrd="1" destOrd="0" presId="urn:microsoft.com/office/officeart/2005/8/layout/vList5"/>
    <dgm:cxn modelId="{BC1528AA-5A04-4E02-9822-BA422C72FBEB}" type="presParOf" srcId="{76C7D481-D753-4941-A670-3F1E460D4ADA}" destId="{E946682C-A236-4C45-9F45-DEDA6C1DE778}" srcOrd="1" destOrd="0" presId="urn:microsoft.com/office/officeart/2005/8/layout/vList5"/>
    <dgm:cxn modelId="{9AA8E7A2-1520-4B62-B822-163D1FC6C3C7}" type="presParOf" srcId="{76C7D481-D753-4941-A670-3F1E460D4ADA}" destId="{0DFBD312-7380-4D82-BC40-8346C9E29C68}" srcOrd="2" destOrd="0" presId="urn:microsoft.com/office/officeart/2005/8/layout/vList5"/>
    <dgm:cxn modelId="{0397FD06-4091-45E8-B08E-F7EEDED3BE40}" type="presParOf" srcId="{0DFBD312-7380-4D82-BC40-8346C9E29C68}" destId="{6BF1BED9-6500-4AA1-A971-AF6A02A3517C}" srcOrd="0" destOrd="0" presId="urn:microsoft.com/office/officeart/2005/8/layout/vList5"/>
    <dgm:cxn modelId="{EE41B785-49D3-4A17-A34F-2D3CF6029775}" type="presParOf" srcId="{0DFBD312-7380-4D82-BC40-8346C9E29C68}" destId="{B7B4A684-9D11-40DD-8F19-0AA4896D82EE}" srcOrd="1" destOrd="0" presId="urn:microsoft.com/office/officeart/2005/8/layout/vList5"/>
    <dgm:cxn modelId="{9AC30F47-144A-4F90-B311-3ABF36E71FC2}" type="presParOf" srcId="{76C7D481-D753-4941-A670-3F1E460D4ADA}" destId="{B22FCE28-089F-42ED-8D4B-127AA0B3F679}" srcOrd="3" destOrd="0" presId="urn:microsoft.com/office/officeart/2005/8/layout/vList5"/>
    <dgm:cxn modelId="{8AF200DE-5A6E-401A-873E-3EC2BD336DA0}" type="presParOf" srcId="{76C7D481-D753-4941-A670-3F1E460D4ADA}" destId="{63D6D9FD-A839-4CB1-9660-926135D3EEF4}" srcOrd="4" destOrd="0" presId="urn:microsoft.com/office/officeart/2005/8/layout/vList5"/>
    <dgm:cxn modelId="{9BB0891B-791F-40B5-AA34-7647251999D8}" type="presParOf" srcId="{63D6D9FD-A839-4CB1-9660-926135D3EEF4}" destId="{27FBCA28-80D4-432B-BA49-D03E7BCB91BA}" srcOrd="0" destOrd="0" presId="urn:microsoft.com/office/officeart/2005/8/layout/vList5"/>
    <dgm:cxn modelId="{F7157985-9712-471F-8550-3DA24F5BABD5}" type="presParOf" srcId="{63D6D9FD-A839-4CB1-9660-926135D3EEF4}" destId="{833A4D31-D495-4436-8828-CC74EACA9358}" srcOrd="1" destOrd="0" presId="urn:microsoft.com/office/officeart/2005/8/layout/vList5"/>
    <dgm:cxn modelId="{4FC39CBC-8B63-4D63-9979-DA986BB3349B}" type="presParOf" srcId="{76C7D481-D753-4941-A670-3F1E460D4ADA}" destId="{8C67CC7B-DBCA-47A9-BF51-128D2D8A2233}" srcOrd="5" destOrd="0" presId="urn:microsoft.com/office/officeart/2005/8/layout/vList5"/>
    <dgm:cxn modelId="{B0450E69-0EFE-48C7-9190-7FD33BCC7394}" type="presParOf" srcId="{76C7D481-D753-4941-A670-3F1E460D4ADA}" destId="{0C5487DC-87E8-4B86-A96E-50DFC154572B}" srcOrd="6" destOrd="0" presId="urn:microsoft.com/office/officeart/2005/8/layout/vList5"/>
    <dgm:cxn modelId="{2183FB72-2439-490D-9670-550E37E83FD9}" type="presParOf" srcId="{0C5487DC-87E8-4B86-A96E-50DFC154572B}" destId="{772E232F-E325-4DFD-B966-2640216F9D0D}" srcOrd="0" destOrd="0" presId="urn:microsoft.com/office/officeart/2005/8/layout/vList5"/>
    <dgm:cxn modelId="{1F289845-A640-4D25-976F-BF23FCCDA1E0}" type="presParOf" srcId="{0C5487DC-87E8-4B86-A96E-50DFC154572B}" destId="{DE8CD2A0-C692-40B9-8E10-95862697DF64}" srcOrd="1" destOrd="0" presId="urn:microsoft.com/office/officeart/2005/8/layout/vList5"/>
    <dgm:cxn modelId="{E5B80AA8-21D8-449A-AD13-391553FEF76A}" type="presParOf" srcId="{76C7D481-D753-4941-A670-3F1E460D4ADA}" destId="{BAD2682F-84E7-4DA6-BA8A-9A077850083C}" srcOrd="7" destOrd="0" presId="urn:microsoft.com/office/officeart/2005/8/layout/vList5"/>
    <dgm:cxn modelId="{43BE03C4-BC94-4D74-84B2-86FDEE358D36}" type="presParOf" srcId="{76C7D481-D753-4941-A670-3F1E460D4ADA}" destId="{EE222325-56A6-4C47-8DF8-7F090276D022}" srcOrd="8" destOrd="0" presId="urn:microsoft.com/office/officeart/2005/8/layout/vList5"/>
    <dgm:cxn modelId="{B3A3144E-C881-41F2-92C4-93917C59F467}" type="presParOf" srcId="{EE222325-56A6-4C47-8DF8-7F090276D022}" destId="{1A1D50C7-8F25-430D-86B7-3D76352D0554}" srcOrd="0" destOrd="0" presId="urn:microsoft.com/office/officeart/2005/8/layout/vList5"/>
    <dgm:cxn modelId="{89908A26-CD8E-4E90-B209-7B9043EBE0F8}" type="presParOf" srcId="{EE222325-56A6-4C47-8DF8-7F090276D022}" destId="{149BEBAE-2FAC-436A-899E-7B99EB82396A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FD311D9-85AD-4E3E-87EB-EE8E2DCA94FB}" type="doc">
      <dgm:prSet loTypeId="urn:microsoft.com/office/officeart/2005/8/layout/hProcess7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s-AR"/>
        </a:p>
      </dgm:t>
    </dgm:pt>
    <dgm:pt modelId="{5FECFD47-E8A3-40B8-BDDA-39E94A380E84}">
      <dgm:prSet phldrT="[Texto]" custT="1"/>
      <dgm:spPr/>
      <dgm:t>
        <a:bodyPr/>
        <a:lstStyle/>
        <a:p>
          <a:r>
            <a:rPr lang="es-AR" sz="1100"/>
            <a:t>Ingreso de pedido vía mostrador, correo electrónico o Facebook</a:t>
          </a:r>
        </a:p>
      </dgm:t>
    </dgm:pt>
    <dgm:pt modelId="{9056B9BC-7933-42B5-A598-888DA65C028E}" type="parTrans" cxnId="{D3AF79B2-4B4F-485A-9CF9-6BC91CBE0AC9}">
      <dgm:prSet/>
      <dgm:spPr/>
      <dgm:t>
        <a:bodyPr/>
        <a:lstStyle/>
        <a:p>
          <a:endParaRPr lang="es-AR"/>
        </a:p>
      </dgm:t>
    </dgm:pt>
    <dgm:pt modelId="{13681EF2-96E8-4728-90B3-1A465341A98E}" type="sibTrans" cxnId="{D3AF79B2-4B4F-485A-9CF9-6BC91CBE0AC9}">
      <dgm:prSet/>
      <dgm:spPr/>
      <dgm:t>
        <a:bodyPr/>
        <a:lstStyle/>
        <a:p>
          <a:endParaRPr lang="es-AR"/>
        </a:p>
      </dgm:t>
    </dgm:pt>
    <dgm:pt modelId="{C0861CA3-ED13-4530-8A70-7E8642059AAB}">
      <dgm:prSet phldrT="[Texto]" custT="1"/>
      <dgm:spPr/>
      <dgm:t>
        <a:bodyPr/>
        <a:lstStyle/>
        <a:p>
          <a:r>
            <a:rPr lang="es-AR" sz="1200"/>
            <a:t>Elaboración de Orden de Trabajo según el siguiente modelo</a:t>
          </a:r>
        </a:p>
      </dgm:t>
    </dgm:pt>
    <dgm:pt modelId="{89BA745A-0B65-4257-90A0-CA3E980BD6BA}" type="parTrans" cxnId="{03EE3C24-4989-4A4E-871F-A75006401CD1}">
      <dgm:prSet/>
      <dgm:spPr/>
      <dgm:t>
        <a:bodyPr/>
        <a:lstStyle/>
        <a:p>
          <a:endParaRPr lang="es-AR"/>
        </a:p>
      </dgm:t>
    </dgm:pt>
    <dgm:pt modelId="{3CE45A40-3142-43D6-9725-243B41BE7CEB}" type="sibTrans" cxnId="{03EE3C24-4989-4A4E-871F-A75006401CD1}">
      <dgm:prSet/>
      <dgm:spPr/>
      <dgm:t>
        <a:bodyPr/>
        <a:lstStyle/>
        <a:p>
          <a:endParaRPr lang="es-AR"/>
        </a:p>
      </dgm:t>
    </dgm:pt>
    <dgm:pt modelId="{CAD1BB1D-E56A-43EE-8CB1-0CDAA1049947}">
      <dgm:prSet phldrT="[Texto]" custT="1"/>
      <dgm:spPr/>
      <dgm:t>
        <a:bodyPr/>
        <a:lstStyle/>
        <a:p>
          <a:r>
            <a:rPr lang="es-AR" sz="1600"/>
            <a:t>Verificación de Archivos según Check List</a:t>
          </a:r>
        </a:p>
      </dgm:t>
    </dgm:pt>
    <dgm:pt modelId="{2704BA1B-BAD6-4175-A07C-BED7FAE047C3}" type="parTrans" cxnId="{45C0AED2-7391-42AE-AF37-057241DB6FCA}">
      <dgm:prSet/>
      <dgm:spPr/>
      <dgm:t>
        <a:bodyPr/>
        <a:lstStyle/>
        <a:p>
          <a:endParaRPr lang="es-AR"/>
        </a:p>
      </dgm:t>
    </dgm:pt>
    <dgm:pt modelId="{56B941E9-CEFE-4BAD-B97C-FDF0A02DA6E1}" type="sibTrans" cxnId="{45C0AED2-7391-42AE-AF37-057241DB6FCA}">
      <dgm:prSet/>
      <dgm:spPr/>
      <dgm:t>
        <a:bodyPr/>
        <a:lstStyle/>
        <a:p>
          <a:endParaRPr lang="es-AR"/>
        </a:p>
      </dgm:t>
    </dgm:pt>
    <dgm:pt modelId="{736DA8EF-6DBD-4D1F-A524-0745996349B2}">
      <dgm:prSet custT="1"/>
      <dgm:spPr/>
      <dgm:t>
        <a:bodyPr/>
        <a:lstStyle/>
        <a:p>
          <a:r>
            <a:rPr lang="es-AR" sz="800"/>
            <a:t>Colocar nombre a archivos (N° de orden y apellido del cliente) y colocar en carpeta "Trabajos" para papel y/o carpeta "Solvente" para archivos de gran formato</a:t>
          </a:r>
        </a:p>
      </dgm:t>
    </dgm:pt>
    <dgm:pt modelId="{07B6E5D6-4D12-433C-BDB1-3359EEC43177}" type="parTrans" cxnId="{639CF0CD-EBA7-4223-9A0E-CB470502DAB1}">
      <dgm:prSet/>
      <dgm:spPr/>
      <dgm:t>
        <a:bodyPr/>
        <a:lstStyle/>
        <a:p>
          <a:endParaRPr lang="es-AR"/>
        </a:p>
      </dgm:t>
    </dgm:pt>
    <dgm:pt modelId="{8AE8E1A9-B351-4B3B-94FB-6A03972CC706}" type="sibTrans" cxnId="{639CF0CD-EBA7-4223-9A0E-CB470502DAB1}">
      <dgm:prSet/>
      <dgm:spPr/>
      <dgm:t>
        <a:bodyPr/>
        <a:lstStyle/>
        <a:p>
          <a:endParaRPr lang="es-AR"/>
        </a:p>
      </dgm:t>
    </dgm:pt>
    <dgm:pt modelId="{538EE772-E44F-4012-88BC-87E1FC5D0AA2}" type="pres">
      <dgm:prSet presAssocID="{3FD311D9-85AD-4E3E-87EB-EE8E2DCA94FB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CA7A03B5-AE3F-44E5-B372-AB379772C299}" type="pres">
      <dgm:prSet presAssocID="{5FECFD47-E8A3-40B8-BDDA-39E94A380E84}" presName="compositeNode" presStyleCnt="0">
        <dgm:presLayoutVars>
          <dgm:bulletEnabled val="1"/>
        </dgm:presLayoutVars>
      </dgm:prSet>
      <dgm:spPr/>
    </dgm:pt>
    <dgm:pt modelId="{DBE37B96-C382-49DE-BDD8-B110001D10FA}" type="pres">
      <dgm:prSet presAssocID="{5FECFD47-E8A3-40B8-BDDA-39E94A380E84}" presName="bgRect" presStyleLbl="node1" presStyleIdx="0" presStyleCnt="4" custAng="5400000" custLinFactY="-47415" custLinFactNeighborX="6433" custLinFactNeighborY="-100000"/>
      <dgm:spPr/>
      <dgm:t>
        <a:bodyPr/>
        <a:lstStyle/>
        <a:p>
          <a:endParaRPr lang="es-AR"/>
        </a:p>
      </dgm:t>
    </dgm:pt>
    <dgm:pt modelId="{4DB0C7CD-55B9-4458-BBF1-B3B15489BF38}" type="pres">
      <dgm:prSet presAssocID="{5FECFD47-E8A3-40B8-BDDA-39E94A380E84}" presName="parentNode" presStyleLbl="node1" presStyleIdx="0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81DB6538-8317-4B8D-9320-BA43CB9AA35B}" type="pres">
      <dgm:prSet presAssocID="{13681EF2-96E8-4728-90B3-1A465341A98E}" presName="hSp" presStyleCnt="0"/>
      <dgm:spPr/>
    </dgm:pt>
    <dgm:pt modelId="{9262969F-AD32-4AB2-90AA-64D366DFA319}" type="pres">
      <dgm:prSet presAssocID="{13681EF2-96E8-4728-90B3-1A465341A98E}" presName="vProcSp" presStyleCnt="0"/>
      <dgm:spPr/>
    </dgm:pt>
    <dgm:pt modelId="{3881A1F6-D74F-48E9-BF8B-44B90274A636}" type="pres">
      <dgm:prSet presAssocID="{13681EF2-96E8-4728-90B3-1A465341A98E}" presName="vSp1" presStyleCnt="0"/>
      <dgm:spPr/>
    </dgm:pt>
    <dgm:pt modelId="{1DF704C1-4144-4804-9C2F-8CE5ADD2C3EA}" type="pres">
      <dgm:prSet presAssocID="{13681EF2-96E8-4728-90B3-1A465341A98E}" presName="simulatedConn" presStyleLbl="solidFgAcc1" presStyleIdx="0" presStyleCnt="3" custLinFactX="-110911" custLinFactY="-572740" custLinFactNeighborX="-200000" custLinFactNeighborY="-600000"/>
      <dgm:spPr/>
    </dgm:pt>
    <dgm:pt modelId="{C0439AA2-1FE9-4D89-926A-A3997BA17FDB}" type="pres">
      <dgm:prSet presAssocID="{13681EF2-96E8-4728-90B3-1A465341A98E}" presName="vSp2" presStyleCnt="0"/>
      <dgm:spPr/>
    </dgm:pt>
    <dgm:pt modelId="{22A94B89-8B75-40A3-9CB1-F7C491BB9692}" type="pres">
      <dgm:prSet presAssocID="{13681EF2-96E8-4728-90B3-1A465341A98E}" presName="sibTrans" presStyleCnt="0"/>
      <dgm:spPr/>
    </dgm:pt>
    <dgm:pt modelId="{2F709E6D-FA63-4A6B-B173-AE618B04B289}" type="pres">
      <dgm:prSet presAssocID="{C0861CA3-ED13-4530-8A70-7E8642059AAB}" presName="compositeNode" presStyleCnt="0">
        <dgm:presLayoutVars>
          <dgm:bulletEnabled val="1"/>
        </dgm:presLayoutVars>
      </dgm:prSet>
      <dgm:spPr/>
    </dgm:pt>
    <dgm:pt modelId="{4D2BF89A-931B-4FF1-8F2B-A719ECBEC63B}" type="pres">
      <dgm:prSet presAssocID="{C0861CA3-ED13-4530-8A70-7E8642059AAB}" presName="bgRect" presStyleLbl="node1" presStyleIdx="1" presStyleCnt="4" custAng="5400000" custLinFactNeighborX="-15277" custLinFactNeighborY="-40874"/>
      <dgm:spPr/>
      <dgm:t>
        <a:bodyPr/>
        <a:lstStyle/>
        <a:p>
          <a:endParaRPr lang="es-AR"/>
        </a:p>
      </dgm:t>
    </dgm:pt>
    <dgm:pt modelId="{DC654CF8-71E7-458A-8007-7E438B91D1DD}" type="pres">
      <dgm:prSet presAssocID="{C0861CA3-ED13-4530-8A70-7E8642059AAB}" presName="parentNode" presStyleLbl="node1" presStyleIdx="1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55F7B53A-06E8-4D2F-BA49-AFDDB66464EB}" type="pres">
      <dgm:prSet presAssocID="{3CE45A40-3142-43D6-9725-243B41BE7CEB}" presName="hSp" presStyleCnt="0"/>
      <dgm:spPr/>
    </dgm:pt>
    <dgm:pt modelId="{1F34CDA5-3A44-4D8E-89D2-84B573628116}" type="pres">
      <dgm:prSet presAssocID="{3CE45A40-3142-43D6-9725-243B41BE7CEB}" presName="vProcSp" presStyleCnt="0"/>
      <dgm:spPr/>
    </dgm:pt>
    <dgm:pt modelId="{CB25213D-B36C-4D0A-BBE4-12043E30E992}" type="pres">
      <dgm:prSet presAssocID="{3CE45A40-3142-43D6-9725-243B41BE7CEB}" presName="vSp1" presStyleCnt="0"/>
      <dgm:spPr/>
    </dgm:pt>
    <dgm:pt modelId="{563B201E-994A-456F-9948-715E6D90A171}" type="pres">
      <dgm:prSet presAssocID="{3CE45A40-3142-43D6-9725-243B41BE7CEB}" presName="simulatedConn" presStyleLbl="solidFgAcc1" presStyleIdx="1" presStyleCnt="3" custLinFactX="-200000" custLinFactY="-71895" custLinFactNeighborX="-287809" custLinFactNeighborY="-100000"/>
      <dgm:spPr/>
    </dgm:pt>
    <dgm:pt modelId="{504C9FF3-29CD-4CC3-B650-A7889421856B}" type="pres">
      <dgm:prSet presAssocID="{3CE45A40-3142-43D6-9725-243B41BE7CEB}" presName="vSp2" presStyleCnt="0"/>
      <dgm:spPr/>
    </dgm:pt>
    <dgm:pt modelId="{002E76F3-34D1-44F1-AA99-8D4D76CC69B0}" type="pres">
      <dgm:prSet presAssocID="{3CE45A40-3142-43D6-9725-243B41BE7CEB}" presName="sibTrans" presStyleCnt="0"/>
      <dgm:spPr/>
    </dgm:pt>
    <dgm:pt modelId="{7B685293-7B95-4AAF-9F0D-8E7C3FB444B6}" type="pres">
      <dgm:prSet presAssocID="{CAD1BB1D-E56A-43EE-8CB1-0CDAA1049947}" presName="compositeNode" presStyleCnt="0">
        <dgm:presLayoutVars>
          <dgm:bulletEnabled val="1"/>
        </dgm:presLayoutVars>
      </dgm:prSet>
      <dgm:spPr/>
    </dgm:pt>
    <dgm:pt modelId="{4D9C97F4-D324-4914-8B7F-0F401652441D}" type="pres">
      <dgm:prSet presAssocID="{CAD1BB1D-E56A-43EE-8CB1-0CDAA1049947}" presName="bgRect" presStyleLbl="node1" presStyleIdx="2" presStyleCnt="4" custAng="5400000" custLinFactNeighborX="-16886" custLinFactNeighborY="60306"/>
      <dgm:spPr/>
      <dgm:t>
        <a:bodyPr/>
        <a:lstStyle/>
        <a:p>
          <a:endParaRPr lang="es-AR"/>
        </a:p>
      </dgm:t>
    </dgm:pt>
    <dgm:pt modelId="{FD807C56-B852-43DE-A501-EA385A205CA2}" type="pres">
      <dgm:prSet presAssocID="{CAD1BB1D-E56A-43EE-8CB1-0CDAA1049947}" presName="parentNode" presStyleLbl="node1" presStyleIdx="2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4757729A-8205-448C-A530-59F132FDA99B}" type="pres">
      <dgm:prSet presAssocID="{56B941E9-CEFE-4BAD-B97C-FDF0A02DA6E1}" presName="hSp" presStyleCnt="0"/>
      <dgm:spPr/>
    </dgm:pt>
    <dgm:pt modelId="{D6827853-E65B-4C84-939E-B69A55B2BA16}" type="pres">
      <dgm:prSet presAssocID="{56B941E9-CEFE-4BAD-B97C-FDF0A02DA6E1}" presName="vProcSp" presStyleCnt="0"/>
      <dgm:spPr/>
    </dgm:pt>
    <dgm:pt modelId="{44665215-D752-4C28-BD7B-735DE69EBE40}" type="pres">
      <dgm:prSet presAssocID="{56B941E9-CEFE-4BAD-B97C-FDF0A02DA6E1}" presName="vSp1" presStyleCnt="0"/>
      <dgm:spPr/>
    </dgm:pt>
    <dgm:pt modelId="{3683BB61-4855-422B-B7C3-E104DA971278}" type="pres">
      <dgm:prSet presAssocID="{56B941E9-CEFE-4BAD-B97C-FDF0A02DA6E1}" presName="simulatedConn" presStyleLbl="solidFgAcc1" presStyleIdx="2" presStyleCnt="3" custLinFactX="-191319" custLinFactY="360548" custLinFactNeighborX="-200000" custLinFactNeighborY="400000"/>
      <dgm:spPr/>
    </dgm:pt>
    <dgm:pt modelId="{2717D447-DEC4-4EBE-AC28-B695A504E5F6}" type="pres">
      <dgm:prSet presAssocID="{56B941E9-CEFE-4BAD-B97C-FDF0A02DA6E1}" presName="vSp2" presStyleCnt="0"/>
      <dgm:spPr/>
    </dgm:pt>
    <dgm:pt modelId="{56D3F6D2-BF68-43F7-92A2-4BD7B6F694C1}" type="pres">
      <dgm:prSet presAssocID="{56B941E9-CEFE-4BAD-B97C-FDF0A02DA6E1}" presName="sibTrans" presStyleCnt="0"/>
      <dgm:spPr/>
    </dgm:pt>
    <dgm:pt modelId="{771A87B2-1368-4C9E-B0DB-E4C5E7C56B91}" type="pres">
      <dgm:prSet presAssocID="{736DA8EF-6DBD-4D1F-A524-0745996349B2}" presName="compositeNode" presStyleCnt="0">
        <dgm:presLayoutVars>
          <dgm:bulletEnabled val="1"/>
        </dgm:presLayoutVars>
      </dgm:prSet>
      <dgm:spPr/>
    </dgm:pt>
    <dgm:pt modelId="{FEB74DB0-A9CC-44E3-93F9-CC5E94521F87}" type="pres">
      <dgm:prSet presAssocID="{736DA8EF-6DBD-4D1F-A524-0745996349B2}" presName="bgRect" presStyleLbl="node1" presStyleIdx="3" presStyleCnt="4" custAng="5400000" custLinFactY="48085" custLinFactNeighborX="-12865" custLinFactNeighborY="100000"/>
      <dgm:spPr/>
      <dgm:t>
        <a:bodyPr/>
        <a:lstStyle/>
        <a:p>
          <a:endParaRPr lang="es-AR"/>
        </a:p>
      </dgm:t>
    </dgm:pt>
    <dgm:pt modelId="{2F7C77BC-5C92-4762-8A85-EC77C49FB77E}" type="pres">
      <dgm:prSet presAssocID="{736DA8EF-6DBD-4D1F-A524-0745996349B2}" presName="parentNode" presStyleLbl="node1" presStyleIdx="3" presStyleCnt="4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43CDF0A4-47BA-4976-8FEA-E86D5ADAF3F1}" type="presOf" srcId="{CAD1BB1D-E56A-43EE-8CB1-0CDAA1049947}" destId="{FD807C56-B852-43DE-A501-EA385A205CA2}" srcOrd="1" destOrd="0" presId="urn:microsoft.com/office/officeart/2005/8/layout/hProcess7"/>
    <dgm:cxn modelId="{03EE3C24-4989-4A4E-871F-A75006401CD1}" srcId="{3FD311D9-85AD-4E3E-87EB-EE8E2DCA94FB}" destId="{C0861CA3-ED13-4530-8A70-7E8642059AAB}" srcOrd="1" destOrd="0" parTransId="{89BA745A-0B65-4257-90A0-CA3E980BD6BA}" sibTransId="{3CE45A40-3142-43D6-9725-243B41BE7CEB}"/>
    <dgm:cxn modelId="{D3AF79B2-4B4F-485A-9CF9-6BC91CBE0AC9}" srcId="{3FD311D9-85AD-4E3E-87EB-EE8E2DCA94FB}" destId="{5FECFD47-E8A3-40B8-BDDA-39E94A380E84}" srcOrd="0" destOrd="0" parTransId="{9056B9BC-7933-42B5-A598-888DA65C028E}" sibTransId="{13681EF2-96E8-4728-90B3-1A465341A98E}"/>
    <dgm:cxn modelId="{639CF0CD-EBA7-4223-9A0E-CB470502DAB1}" srcId="{3FD311D9-85AD-4E3E-87EB-EE8E2DCA94FB}" destId="{736DA8EF-6DBD-4D1F-A524-0745996349B2}" srcOrd="3" destOrd="0" parTransId="{07B6E5D6-4D12-433C-BDB1-3359EEC43177}" sibTransId="{8AE8E1A9-B351-4B3B-94FB-6A03972CC706}"/>
    <dgm:cxn modelId="{B5C100C1-502B-4591-8BC1-2E39E821C260}" type="presOf" srcId="{3FD311D9-85AD-4E3E-87EB-EE8E2DCA94FB}" destId="{538EE772-E44F-4012-88BC-87E1FC5D0AA2}" srcOrd="0" destOrd="0" presId="urn:microsoft.com/office/officeart/2005/8/layout/hProcess7"/>
    <dgm:cxn modelId="{45C0AED2-7391-42AE-AF37-057241DB6FCA}" srcId="{3FD311D9-85AD-4E3E-87EB-EE8E2DCA94FB}" destId="{CAD1BB1D-E56A-43EE-8CB1-0CDAA1049947}" srcOrd="2" destOrd="0" parTransId="{2704BA1B-BAD6-4175-A07C-BED7FAE047C3}" sibTransId="{56B941E9-CEFE-4BAD-B97C-FDF0A02DA6E1}"/>
    <dgm:cxn modelId="{493F5784-A2CB-4C1B-9FBD-3365E10BD83E}" type="presOf" srcId="{736DA8EF-6DBD-4D1F-A524-0745996349B2}" destId="{2F7C77BC-5C92-4762-8A85-EC77C49FB77E}" srcOrd="1" destOrd="0" presId="urn:microsoft.com/office/officeart/2005/8/layout/hProcess7"/>
    <dgm:cxn modelId="{75282C8A-93C6-4CBB-87C1-394523FC4767}" type="presOf" srcId="{C0861CA3-ED13-4530-8A70-7E8642059AAB}" destId="{DC654CF8-71E7-458A-8007-7E438B91D1DD}" srcOrd="1" destOrd="0" presId="urn:microsoft.com/office/officeart/2005/8/layout/hProcess7"/>
    <dgm:cxn modelId="{618B4FCF-B0EB-497D-A6CF-B8103B95D273}" type="presOf" srcId="{CAD1BB1D-E56A-43EE-8CB1-0CDAA1049947}" destId="{4D9C97F4-D324-4914-8B7F-0F401652441D}" srcOrd="0" destOrd="0" presId="urn:microsoft.com/office/officeart/2005/8/layout/hProcess7"/>
    <dgm:cxn modelId="{29108E33-68D4-4451-9083-538C2B5DCC97}" type="presOf" srcId="{736DA8EF-6DBD-4D1F-A524-0745996349B2}" destId="{FEB74DB0-A9CC-44E3-93F9-CC5E94521F87}" srcOrd="0" destOrd="0" presId="urn:microsoft.com/office/officeart/2005/8/layout/hProcess7"/>
    <dgm:cxn modelId="{E3F70548-49FE-4B70-B517-0FFDBD0D5A23}" type="presOf" srcId="{5FECFD47-E8A3-40B8-BDDA-39E94A380E84}" destId="{DBE37B96-C382-49DE-BDD8-B110001D10FA}" srcOrd="0" destOrd="0" presId="urn:microsoft.com/office/officeart/2005/8/layout/hProcess7"/>
    <dgm:cxn modelId="{F861B8C6-7496-47AA-A5A2-43159E2730E2}" type="presOf" srcId="{C0861CA3-ED13-4530-8A70-7E8642059AAB}" destId="{4D2BF89A-931B-4FF1-8F2B-A719ECBEC63B}" srcOrd="0" destOrd="0" presId="urn:microsoft.com/office/officeart/2005/8/layout/hProcess7"/>
    <dgm:cxn modelId="{6768E535-DEDD-4084-9AF9-CFC42412D280}" type="presOf" srcId="{5FECFD47-E8A3-40B8-BDDA-39E94A380E84}" destId="{4DB0C7CD-55B9-4458-BBF1-B3B15489BF38}" srcOrd="1" destOrd="0" presId="urn:microsoft.com/office/officeart/2005/8/layout/hProcess7"/>
    <dgm:cxn modelId="{EF905C1B-6EA3-47AC-A31F-BF03F798DD16}" type="presParOf" srcId="{538EE772-E44F-4012-88BC-87E1FC5D0AA2}" destId="{CA7A03B5-AE3F-44E5-B372-AB379772C299}" srcOrd="0" destOrd="0" presId="urn:microsoft.com/office/officeart/2005/8/layout/hProcess7"/>
    <dgm:cxn modelId="{14E3420D-22C9-47B8-899A-4EACEC4D6256}" type="presParOf" srcId="{CA7A03B5-AE3F-44E5-B372-AB379772C299}" destId="{DBE37B96-C382-49DE-BDD8-B110001D10FA}" srcOrd="0" destOrd="0" presId="urn:microsoft.com/office/officeart/2005/8/layout/hProcess7"/>
    <dgm:cxn modelId="{BEEF4E09-E02B-4505-84BA-E2A0B4C8546D}" type="presParOf" srcId="{CA7A03B5-AE3F-44E5-B372-AB379772C299}" destId="{4DB0C7CD-55B9-4458-BBF1-B3B15489BF38}" srcOrd="1" destOrd="0" presId="urn:microsoft.com/office/officeart/2005/8/layout/hProcess7"/>
    <dgm:cxn modelId="{CF8C2DDC-432B-4F9B-BB1B-9A044164642E}" type="presParOf" srcId="{538EE772-E44F-4012-88BC-87E1FC5D0AA2}" destId="{81DB6538-8317-4B8D-9320-BA43CB9AA35B}" srcOrd="1" destOrd="0" presId="urn:microsoft.com/office/officeart/2005/8/layout/hProcess7"/>
    <dgm:cxn modelId="{551E6D83-E3AD-47AE-882C-84028ADE69D5}" type="presParOf" srcId="{538EE772-E44F-4012-88BC-87E1FC5D0AA2}" destId="{9262969F-AD32-4AB2-90AA-64D366DFA319}" srcOrd="2" destOrd="0" presId="urn:microsoft.com/office/officeart/2005/8/layout/hProcess7"/>
    <dgm:cxn modelId="{B24281F7-2822-4EA5-AA5A-762943F29851}" type="presParOf" srcId="{9262969F-AD32-4AB2-90AA-64D366DFA319}" destId="{3881A1F6-D74F-48E9-BF8B-44B90274A636}" srcOrd="0" destOrd="0" presId="urn:microsoft.com/office/officeart/2005/8/layout/hProcess7"/>
    <dgm:cxn modelId="{E002BB54-15F8-4F7A-A0A2-99FC358EABF7}" type="presParOf" srcId="{9262969F-AD32-4AB2-90AA-64D366DFA319}" destId="{1DF704C1-4144-4804-9C2F-8CE5ADD2C3EA}" srcOrd="1" destOrd="0" presId="urn:microsoft.com/office/officeart/2005/8/layout/hProcess7"/>
    <dgm:cxn modelId="{7F2A0BB4-93A3-43EB-A200-7F0D9FB6C3FA}" type="presParOf" srcId="{9262969F-AD32-4AB2-90AA-64D366DFA319}" destId="{C0439AA2-1FE9-4D89-926A-A3997BA17FDB}" srcOrd="2" destOrd="0" presId="urn:microsoft.com/office/officeart/2005/8/layout/hProcess7"/>
    <dgm:cxn modelId="{A7C9E375-928D-447C-A86D-D2735A7BB9A9}" type="presParOf" srcId="{538EE772-E44F-4012-88BC-87E1FC5D0AA2}" destId="{22A94B89-8B75-40A3-9CB1-F7C491BB9692}" srcOrd="3" destOrd="0" presId="urn:microsoft.com/office/officeart/2005/8/layout/hProcess7"/>
    <dgm:cxn modelId="{4B449B55-1133-4E5B-8EB7-E433A560F676}" type="presParOf" srcId="{538EE772-E44F-4012-88BC-87E1FC5D0AA2}" destId="{2F709E6D-FA63-4A6B-B173-AE618B04B289}" srcOrd="4" destOrd="0" presId="urn:microsoft.com/office/officeart/2005/8/layout/hProcess7"/>
    <dgm:cxn modelId="{D3B9F9C8-F63F-48E2-95B3-CD537F8E5387}" type="presParOf" srcId="{2F709E6D-FA63-4A6B-B173-AE618B04B289}" destId="{4D2BF89A-931B-4FF1-8F2B-A719ECBEC63B}" srcOrd="0" destOrd="0" presId="urn:microsoft.com/office/officeart/2005/8/layout/hProcess7"/>
    <dgm:cxn modelId="{9C44211B-4293-4031-9EF4-50BD8B038347}" type="presParOf" srcId="{2F709E6D-FA63-4A6B-B173-AE618B04B289}" destId="{DC654CF8-71E7-458A-8007-7E438B91D1DD}" srcOrd="1" destOrd="0" presId="urn:microsoft.com/office/officeart/2005/8/layout/hProcess7"/>
    <dgm:cxn modelId="{3B511FAD-BBEF-46B4-99AE-2DF011059542}" type="presParOf" srcId="{538EE772-E44F-4012-88BC-87E1FC5D0AA2}" destId="{55F7B53A-06E8-4D2F-BA49-AFDDB66464EB}" srcOrd="5" destOrd="0" presId="urn:microsoft.com/office/officeart/2005/8/layout/hProcess7"/>
    <dgm:cxn modelId="{8CF138E3-0596-4603-B4C2-B67F2A56C332}" type="presParOf" srcId="{538EE772-E44F-4012-88BC-87E1FC5D0AA2}" destId="{1F34CDA5-3A44-4D8E-89D2-84B573628116}" srcOrd="6" destOrd="0" presId="urn:microsoft.com/office/officeart/2005/8/layout/hProcess7"/>
    <dgm:cxn modelId="{D21DA43B-E82A-43A0-950E-69D0D7E609E9}" type="presParOf" srcId="{1F34CDA5-3A44-4D8E-89D2-84B573628116}" destId="{CB25213D-B36C-4D0A-BBE4-12043E30E992}" srcOrd="0" destOrd="0" presId="urn:microsoft.com/office/officeart/2005/8/layout/hProcess7"/>
    <dgm:cxn modelId="{5C214B50-9F62-4C04-96B2-A18810058314}" type="presParOf" srcId="{1F34CDA5-3A44-4D8E-89D2-84B573628116}" destId="{563B201E-994A-456F-9948-715E6D90A171}" srcOrd="1" destOrd="0" presId="urn:microsoft.com/office/officeart/2005/8/layout/hProcess7"/>
    <dgm:cxn modelId="{80708F24-659F-471E-A943-B1118E023190}" type="presParOf" srcId="{1F34CDA5-3A44-4D8E-89D2-84B573628116}" destId="{504C9FF3-29CD-4CC3-B650-A7889421856B}" srcOrd="2" destOrd="0" presId="urn:microsoft.com/office/officeart/2005/8/layout/hProcess7"/>
    <dgm:cxn modelId="{7CC6D798-E933-4F9E-B30A-A56900D3C9B6}" type="presParOf" srcId="{538EE772-E44F-4012-88BC-87E1FC5D0AA2}" destId="{002E76F3-34D1-44F1-AA99-8D4D76CC69B0}" srcOrd="7" destOrd="0" presId="urn:microsoft.com/office/officeart/2005/8/layout/hProcess7"/>
    <dgm:cxn modelId="{CA0B144C-2754-4F06-83AF-FC28DA349B05}" type="presParOf" srcId="{538EE772-E44F-4012-88BC-87E1FC5D0AA2}" destId="{7B685293-7B95-4AAF-9F0D-8E7C3FB444B6}" srcOrd="8" destOrd="0" presId="urn:microsoft.com/office/officeart/2005/8/layout/hProcess7"/>
    <dgm:cxn modelId="{59993298-A81D-43E5-94EE-CD1AA34B3ECA}" type="presParOf" srcId="{7B685293-7B95-4AAF-9F0D-8E7C3FB444B6}" destId="{4D9C97F4-D324-4914-8B7F-0F401652441D}" srcOrd="0" destOrd="0" presId="urn:microsoft.com/office/officeart/2005/8/layout/hProcess7"/>
    <dgm:cxn modelId="{B2E6AB85-0B0B-4DBE-B830-4F687C90F83A}" type="presParOf" srcId="{7B685293-7B95-4AAF-9F0D-8E7C3FB444B6}" destId="{FD807C56-B852-43DE-A501-EA385A205CA2}" srcOrd="1" destOrd="0" presId="urn:microsoft.com/office/officeart/2005/8/layout/hProcess7"/>
    <dgm:cxn modelId="{500EB587-4391-4C9F-BC2C-66FF1BEE9D0E}" type="presParOf" srcId="{538EE772-E44F-4012-88BC-87E1FC5D0AA2}" destId="{4757729A-8205-448C-A530-59F132FDA99B}" srcOrd="9" destOrd="0" presId="urn:microsoft.com/office/officeart/2005/8/layout/hProcess7"/>
    <dgm:cxn modelId="{0D8C96EF-D2F7-43C8-AC6E-532360DF1833}" type="presParOf" srcId="{538EE772-E44F-4012-88BC-87E1FC5D0AA2}" destId="{D6827853-E65B-4C84-939E-B69A55B2BA16}" srcOrd="10" destOrd="0" presId="urn:microsoft.com/office/officeart/2005/8/layout/hProcess7"/>
    <dgm:cxn modelId="{56E1E2E8-37CB-46C5-867C-5FF36B77F69D}" type="presParOf" srcId="{D6827853-E65B-4C84-939E-B69A55B2BA16}" destId="{44665215-D752-4C28-BD7B-735DE69EBE40}" srcOrd="0" destOrd="0" presId="urn:microsoft.com/office/officeart/2005/8/layout/hProcess7"/>
    <dgm:cxn modelId="{B72FA680-5297-4DC5-AECC-55FCAE35158E}" type="presParOf" srcId="{D6827853-E65B-4C84-939E-B69A55B2BA16}" destId="{3683BB61-4855-422B-B7C3-E104DA971278}" srcOrd="1" destOrd="0" presId="urn:microsoft.com/office/officeart/2005/8/layout/hProcess7"/>
    <dgm:cxn modelId="{BA08BD3C-9AEA-4669-AFD2-2F5AADE7B4D2}" type="presParOf" srcId="{D6827853-E65B-4C84-939E-B69A55B2BA16}" destId="{2717D447-DEC4-4EBE-AC28-B695A504E5F6}" srcOrd="2" destOrd="0" presId="urn:microsoft.com/office/officeart/2005/8/layout/hProcess7"/>
    <dgm:cxn modelId="{D2FF64DF-2BF7-45A2-96E3-6950D75850FC}" type="presParOf" srcId="{538EE772-E44F-4012-88BC-87E1FC5D0AA2}" destId="{56D3F6D2-BF68-43F7-92A2-4BD7B6F694C1}" srcOrd="11" destOrd="0" presId="urn:microsoft.com/office/officeart/2005/8/layout/hProcess7"/>
    <dgm:cxn modelId="{B8ECB16A-3F29-49E9-9710-E57346AD13ED}" type="presParOf" srcId="{538EE772-E44F-4012-88BC-87E1FC5D0AA2}" destId="{771A87B2-1368-4C9E-B0DB-E4C5E7C56B91}" srcOrd="12" destOrd="0" presId="urn:microsoft.com/office/officeart/2005/8/layout/hProcess7"/>
    <dgm:cxn modelId="{9F053AED-EFFA-4D43-B15A-2A51A79BE9AB}" type="presParOf" srcId="{771A87B2-1368-4C9E-B0DB-E4C5E7C56B91}" destId="{FEB74DB0-A9CC-44E3-93F9-CC5E94521F87}" srcOrd="0" destOrd="0" presId="urn:microsoft.com/office/officeart/2005/8/layout/hProcess7"/>
    <dgm:cxn modelId="{D0E39D03-C08E-4C21-B1D0-84872D61EC55}" type="presParOf" srcId="{771A87B2-1368-4C9E-B0DB-E4C5E7C56B91}" destId="{2F7C77BC-5C92-4762-8A85-EC77C49FB77E}" srcOrd="1" destOrd="0" presId="urn:microsoft.com/office/officeart/2005/8/layout/hProcess7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25BAD6F-C68E-4CEC-8D6C-6C53D6BDEA95}" type="doc">
      <dgm:prSet loTypeId="urn:microsoft.com/office/officeart/2005/8/layout/vList4" loCatId="list" qsTypeId="urn:microsoft.com/office/officeart/2005/8/quickstyle/simple5" qsCatId="simple" csTypeId="urn:microsoft.com/office/officeart/2005/8/colors/accent0_2" csCatId="mainScheme" phldr="1"/>
      <dgm:spPr/>
      <dgm:t>
        <a:bodyPr/>
        <a:lstStyle/>
        <a:p>
          <a:endParaRPr lang="es-AR"/>
        </a:p>
      </dgm:t>
    </dgm:pt>
    <dgm:pt modelId="{37774726-034D-426B-92C1-4709DCB908E5}">
      <dgm:prSet phldrT="[Texto]"/>
      <dgm:spPr>
        <a:xfrm>
          <a:off x="0" y="9528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 b="1">
              <a:solidFill>
                <a:sysClr val="windowText" lastClr="000000"/>
              </a:solidFill>
              <a:latin typeface="Corbel" panose="020B0503020204020204"/>
              <a:ea typeface="+mn-ea"/>
              <a:cs typeface="+mn-cs"/>
            </a:rPr>
            <a:t>TAMAÑO</a:t>
          </a:r>
        </a:p>
      </dgm:t>
    </dgm:pt>
    <dgm:pt modelId="{109A2E40-21F1-4805-97D0-28E60A0A3369}" type="parTrans" cxnId="{B181E251-2CB4-4105-A823-229C7995FA81}">
      <dgm:prSet/>
      <dgm:spPr/>
      <dgm:t>
        <a:bodyPr/>
        <a:lstStyle/>
        <a:p>
          <a:endParaRPr lang="es-AR"/>
        </a:p>
      </dgm:t>
    </dgm:pt>
    <dgm:pt modelId="{7D37C9E4-8D5C-4F10-BC25-4CDFDE122BB5}" type="sibTrans" cxnId="{B181E251-2CB4-4105-A823-229C7995FA81}">
      <dgm:prSet/>
      <dgm:spPr/>
      <dgm:t>
        <a:bodyPr/>
        <a:lstStyle/>
        <a:p>
          <a:endParaRPr lang="es-AR"/>
        </a:p>
      </dgm:t>
    </dgm:pt>
    <dgm:pt modelId="{FFBFD416-42F4-4FA8-8361-17BC543CC4CA}">
      <dgm:prSet phldrT="[Texto]"/>
      <dgm:spPr>
        <a:xfrm>
          <a:off x="0" y="9528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Las medidas deben ser las reales</a:t>
          </a:r>
        </a:p>
      </dgm:t>
    </dgm:pt>
    <dgm:pt modelId="{AB6866A7-618C-4591-B990-5CF84A693026}" type="parTrans" cxnId="{6691E807-0933-47A2-A0E9-3C7676C8D142}">
      <dgm:prSet/>
      <dgm:spPr/>
      <dgm:t>
        <a:bodyPr/>
        <a:lstStyle/>
        <a:p>
          <a:endParaRPr lang="es-AR"/>
        </a:p>
      </dgm:t>
    </dgm:pt>
    <dgm:pt modelId="{92F5F9AA-CE21-4AA8-AC48-2A2A9198ED10}" type="sibTrans" cxnId="{6691E807-0933-47A2-A0E9-3C7676C8D142}">
      <dgm:prSet/>
      <dgm:spPr/>
      <dgm:t>
        <a:bodyPr/>
        <a:lstStyle/>
        <a:p>
          <a:endParaRPr lang="es-AR"/>
        </a:p>
      </dgm:t>
    </dgm:pt>
    <dgm:pt modelId="{A044A5C2-2CB8-4A97-B147-BB62A4990C67}">
      <dgm:prSet phldrT="[Texto]"/>
      <dgm:spPr>
        <a:xfrm>
          <a:off x="0" y="9528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Para gran formato pueden estar al 10%</a:t>
          </a:r>
        </a:p>
      </dgm:t>
    </dgm:pt>
    <dgm:pt modelId="{13EFAE0A-D8B7-4BBA-A684-7CBE53C66DD0}" type="parTrans" cxnId="{50979CE2-C430-4FB5-AB80-6A40ACD69DDA}">
      <dgm:prSet/>
      <dgm:spPr/>
      <dgm:t>
        <a:bodyPr/>
        <a:lstStyle/>
        <a:p>
          <a:endParaRPr lang="es-AR"/>
        </a:p>
      </dgm:t>
    </dgm:pt>
    <dgm:pt modelId="{D3FB3170-CB76-4354-BD56-1AED6F14B7B6}" type="sibTrans" cxnId="{50979CE2-C430-4FB5-AB80-6A40ACD69DDA}">
      <dgm:prSet/>
      <dgm:spPr/>
      <dgm:t>
        <a:bodyPr/>
        <a:lstStyle/>
        <a:p>
          <a:endParaRPr lang="es-AR"/>
        </a:p>
      </dgm:t>
    </dgm:pt>
    <dgm:pt modelId="{53BD3536-D3E7-4D86-959E-1B7836BD0AD4}">
      <dgm:prSet phldrT="[Texto]"/>
      <dgm:spPr>
        <a:xfrm>
          <a:off x="0" y="913051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 b="1">
              <a:solidFill>
                <a:sysClr val="windowText" lastClr="000000"/>
              </a:solidFill>
              <a:latin typeface="Corbel" panose="020B0503020204020204"/>
              <a:ea typeface="+mn-ea"/>
              <a:cs typeface="+mn-cs"/>
            </a:rPr>
            <a:t>TIPOGRAFÍAS</a:t>
          </a:r>
        </a:p>
      </dgm:t>
    </dgm:pt>
    <dgm:pt modelId="{D985EB5A-198E-4434-881F-874CF559109E}" type="parTrans" cxnId="{4EBB3010-8D2C-4B72-A042-B133A15FCE36}">
      <dgm:prSet/>
      <dgm:spPr/>
      <dgm:t>
        <a:bodyPr/>
        <a:lstStyle/>
        <a:p>
          <a:endParaRPr lang="es-AR"/>
        </a:p>
      </dgm:t>
    </dgm:pt>
    <dgm:pt modelId="{953A1AA8-F4E0-48BA-AEF0-6DB7DFD5E253}" type="sibTrans" cxnId="{4EBB3010-8D2C-4B72-A042-B133A15FCE36}">
      <dgm:prSet/>
      <dgm:spPr/>
      <dgm:t>
        <a:bodyPr/>
        <a:lstStyle/>
        <a:p>
          <a:endParaRPr lang="es-AR"/>
        </a:p>
      </dgm:t>
    </dgm:pt>
    <dgm:pt modelId="{9D3B1060-1684-47D9-B517-0B76DF211A13}">
      <dgm:prSet phldrT="[Texto]"/>
      <dgm:spPr>
        <a:xfrm>
          <a:off x="0" y="913051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Deben estar pasadas a curvas</a:t>
          </a:r>
        </a:p>
      </dgm:t>
    </dgm:pt>
    <dgm:pt modelId="{3FADC8C6-9962-4A9E-AF41-8854DFCEC18F}" type="parTrans" cxnId="{ABEB2079-C826-4F98-9A18-4880BE1122F8}">
      <dgm:prSet/>
      <dgm:spPr/>
      <dgm:t>
        <a:bodyPr/>
        <a:lstStyle/>
        <a:p>
          <a:endParaRPr lang="es-AR"/>
        </a:p>
      </dgm:t>
    </dgm:pt>
    <dgm:pt modelId="{9666DD99-C415-480A-8F79-99A414BED266}" type="sibTrans" cxnId="{ABEB2079-C826-4F98-9A18-4880BE1122F8}">
      <dgm:prSet/>
      <dgm:spPr/>
      <dgm:t>
        <a:bodyPr/>
        <a:lstStyle/>
        <a:p>
          <a:endParaRPr lang="es-AR"/>
        </a:p>
      </dgm:t>
    </dgm:pt>
    <dgm:pt modelId="{B6B12B0C-569D-42EC-840F-6DE4F2BA6E02}">
      <dgm:prSet phldrT="[Texto]"/>
      <dgm:spPr>
        <a:xfrm>
          <a:off x="0" y="1791591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 b="1">
              <a:solidFill>
                <a:sysClr val="windowText" lastClr="000000"/>
              </a:solidFill>
              <a:latin typeface="Corbel" panose="020B0503020204020204"/>
              <a:ea typeface="+mn-ea"/>
              <a:cs typeface="+mn-cs"/>
            </a:rPr>
            <a:t>LÍNEAS DE CORTE Y DEMASÍAS</a:t>
          </a:r>
        </a:p>
      </dgm:t>
    </dgm:pt>
    <dgm:pt modelId="{56A19A6C-610F-4FD2-BEB2-E70F66E96449}" type="parTrans" cxnId="{E8EC12BC-61B0-4E1C-8B69-64B46A3612AC}">
      <dgm:prSet/>
      <dgm:spPr/>
      <dgm:t>
        <a:bodyPr/>
        <a:lstStyle/>
        <a:p>
          <a:endParaRPr lang="es-AR"/>
        </a:p>
      </dgm:t>
    </dgm:pt>
    <dgm:pt modelId="{5FD4EB3E-D015-47AA-A49E-F4DD0D13415E}" type="sibTrans" cxnId="{E8EC12BC-61B0-4E1C-8B69-64B46A3612AC}">
      <dgm:prSet/>
      <dgm:spPr/>
      <dgm:t>
        <a:bodyPr/>
        <a:lstStyle/>
        <a:p>
          <a:endParaRPr lang="es-AR"/>
        </a:p>
      </dgm:t>
    </dgm:pt>
    <dgm:pt modelId="{D0FF19EF-C22B-473F-8713-FADC55719CCF}">
      <dgm:prSet phldrT="[Texto]"/>
      <dgm:spPr>
        <a:xfrm>
          <a:off x="0" y="1791591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La demasía debe ser de 3mm</a:t>
          </a:r>
        </a:p>
      </dgm:t>
    </dgm:pt>
    <dgm:pt modelId="{1BAEC4AB-D8E7-412D-B1FF-7BCCF041FFBD}" type="parTrans" cxnId="{E0F7898A-87BB-459D-AB10-AB712BCDF577}">
      <dgm:prSet/>
      <dgm:spPr/>
      <dgm:t>
        <a:bodyPr/>
        <a:lstStyle/>
        <a:p>
          <a:endParaRPr lang="es-AR"/>
        </a:p>
      </dgm:t>
    </dgm:pt>
    <dgm:pt modelId="{7D6524C5-C12E-4048-A408-9C77646E2715}" type="sibTrans" cxnId="{E0F7898A-87BB-459D-AB10-AB712BCDF577}">
      <dgm:prSet/>
      <dgm:spPr/>
      <dgm:t>
        <a:bodyPr/>
        <a:lstStyle/>
        <a:p>
          <a:endParaRPr lang="es-AR"/>
        </a:p>
      </dgm:t>
    </dgm:pt>
    <dgm:pt modelId="{0FA5F893-68C0-4C1A-95FF-EAA899512421}">
      <dgm:prSet phldrT="[Texto]"/>
      <dgm:spPr>
        <a:xfrm>
          <a:off x="0" y="1791591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El área de seguridad debe ser de 3mm</a:t>
          </a:r>
        </a:p>
      </dgm:t>
    </dgm:pt>
    <dgm:pt modelId="{2E55A1D9-2CAE-42E6-AFAF-41F7C65862C5}" type="parTrans" cxnId="{07B98AAB-5B43-42B2-90B5-42B0A6C3942D}">
      <dgm:prSet/>
      <dgm:spPr/>
      <dgm:t>
        <a:bodyPr/>
        <a:lstStyle/>
        <a:p>
          <a:endParaRPr lang="es-AR"/>
        </a:p>
      </dgm:t>
    </dgm:pt>
    <dgm:pt modelId="{EDD3820C-261F-41AB-ADD1-7FE52AF0AFF2}" type="sibTrans" cxnId="{07B98AAB-5B43-42B2-90B5-42B0A6C3942D}">
      <dgm:prSet/>
      <dgm:spPr/>
      <dgm:t>
        <a:bodyPr/>
        <a:lstStyle/>
        <a:p>
          <a:endParaRPr lang="es-AR"/>
        </a:p>
      </dgm:t>
    </dgm:pt>
    <dgm:pt modelId="{94488882-BC61-4A12-9C12-6B4277EB7C6B}">
      <dgm:prSet/>
      <dgm:spPr>
        <a:xfrm>
          <a:off x="0" y="2687386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 b="1">
              <a:solidFill>
                <a:sysClr val="windowText" lastClr="000000"/>
              </a:solidFill>
              <a:latin typeface="Corbel" panose="020B0503020204020204"/>
              <a:ea typeface="+mn-ea"/>
              <a:cs typeface="+mn-cs"/>
            </a:rPr>
            <a:t>COLOR</a:t>
          </a:r>
        </a:p>
      </dgm:t>
    </dgm:pt>
    <dgm:pt modelId="{E2E08D79-6F95-45BA-8764-D143A1D4E74B}" type="parTrans" cxnId="{592BEF91-76B4-41D9-A632-1961C55A6C72}">
      <dgm:prSet/>
      <dgm:spPr/>
      <dgm:t>
        <a:bodyPr/>
        <a:lstStyle/>
        <a:p>
          <a:endParaRPr lang="es-AR"/>
        </a:p>
      </dgm:t>
    </dgm:pt>
    <dgm:pt modelId="{C0CEDA46-AEBF-4DB2-A037-8A673A3FC152}" type="sibTrans" cxnId="{592BEF91-76B4-41D9-A632-1961C55A6C72}">
      <dgm:prSet/>
      <dgm:spPr/>
      <dgm:t>
        <a:bodyPr/>
        <a:lstStyle/>
        <a:p>
          <a:endParaRPr lang="es-AR"/>
        </a:p>
      </dgm:t>
    </dgm:pt>
    <dgm:pt modelId="{EE0D1383-FA19-4BA7-9684-D1CF4F7AD952}">
      <dgm:prSet/>
      <dgm:spPr>
        <a:xfrm>
          <a:off x="0" y="3586190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 b="1">
              <a:solidFill>
                <a:sysClr val="windowText" lastClr="000000"/>
              </a:solidFill>
              <a:latin typeface="Corbel" panose="020B0503020204020204"/>
              <a:ea typeface="+mn-ea"/>
              <a:cs typeface="+mn-cs"/>
            </a:rPr>
            <a:t>ENLACES</a:t>
          </a:r>
        </a:p>
      </dgm:t>
    </dgm:pt>
    <dgm:pt modelId="{03E3B296-83BA-4B5E-AB4E-AC9C121980DD}" type="parTrans" cxnId="{58379FBC-6B4F-42DE-8C6C-81CADC88EF13}">
      <dgm:prSet/>
      <dgm:spPr/>
      <dgm:t>
        <a:bodyPr/>
        <a:lstStyle/>
        <a:p>
          <a:endParaRPr lang="es-AR"/>
        </a:p>
      </dgm:t>
    </dgm:pt>
    <dgm:pt modelId="{1B421830-5587-4628-80EB-7517AD5C6ED2}" type="sibTrans" cxnId="{58379FBC-6B4F-42DE-8C6C-81CADC88EF13}">
      <dgm:prSet/>
      <dgm:spPr/>
      <dgm:t>
        <a:bodyPr/>
        <a:lstStyle/>
        <a:p>
          <a:endParaRPr lang="es-AR"/>
        </a:p>
      </dgm:t>
    </dgm:pt>
    <dgm:pt modelId="{674B33CA-E99E-4EDE-BEDA-98FEA4410210}">
      <dgm:prSet/>
      <dgm:spPr>
        <a:xfrm>
          <a:off x="0" y="2687386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Debe estar en CMYK, no RGB</a:t>
          </a:r>
        </a:p>
      </dgm:t>
    </dgm:pt>
    <dgm:pt modelId="{E7D23D28-B832-4538-A7B4-003B052146F1}" type="parTrans" cxnId="{9C58926D-61A6-4017-BD38-C333F487D48C}">
      <dgm:prSet/>
      <dgm:spPr/>
      <dgm:t>
        <a:bodyPr/>
        <a:lstStyle/>
        <a:p>
          <a:endParaRPr lang="es-AR"/>
        </a:p>
      </dgm:t>
    </dgm:pt>
    <dgm:pt modelId="{FFAB2371-C661-4341-BE9F-A5A0ED66A16E}" type="sibTrans" cxnId="{9C58926D-61A6-4017-BD38-C333F487D48C}">
      <dgm:prSet/>
      <dgm:spPr/>
      <dgm:t>
        <a:bodyPr/>
        <a:lstStyle/>
        <a:p>
          <a:endParaRPr lang="es-AR"/>
        </a:p>
      </dgm:t>
    </dgm:pt>
    <dgm:pt modelId="{52B63E65-114F-4958-8CD5-A024085930BA}">
      <dgm:prSet/>
      <dgm:spPr>
        <a:xfrm>
          <a:off x="0" y="3586190"/>
          <a:ext cx="3905250" cy="814359"/>
        </a:xfr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r>
            <a:rPr lang="es-AR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Las imágenes deben estar incrustadas o enviados los enlaces para descarga</a:t>
          </a:r>
        </a:p>
      </dgm:t>
    </dgm:pt>
    <dgm:pt modelId="{C18D7231-5BC6-49FD-BDD7-B6DC86E86E28}" type="parTrans" cxnId="{AE12145B-9C0B-40CB-8C6A-1D2CFB8839D5}">
      <dgm:prSet/>
      <dgm:spPr/>
      <dgm:t>
        <a:bodyPr/>
        <a:lstStyle/>
        <a:p>
          <a:endParaRPr lang="es-AR"/>
        </a:p>
      </dgm:t>
    </dgm:pt>
    <dgm:pt modelId="{F3FCB58F-5521-4871-B116-3F09470C4BA6}" type="sibTrans" cxnId="{AE12145B-9C0B-40CB-8C6A-1D2CFB8839D5}">
      <dgm:prSet/>
      <dgm:spPr/>
      <dgm:t>
        <a:bodyPr/>
        <a:lstStyle/>
        <a:p>
          <a:endParaRPr lang="es-AR"/>
        </a:p>
      </dgm:t>
    </dgm:pt>
    <dgm:pt modelId="{2074BFEA-EDA5-4004-9DED-BC12BDC3B16D}">
      <dgm:prSet/>
      <dgm:spPr/>
      <dgm:t>
        <a:bodyPr/>
        <a:lstStyle/>
        <a:p>
          <a:r>
            <a:rPr lang="es-AR" b="1">
              <a:solidFill>
                <a:schemeClr val="tx1"/>
              </a:solidFill>
            </a:rPr>
            <a:t>FORMATO</a:t>
          </a:r>
        </a:p>
      </dgm:t>
    </dgm:pt>
    <dgm:pt modelId="{4ECCDBFA-DCFE-43B5-B6D6-6D606CA8AFEE}" type="parTrans" cxnId="{F9841AF4-3474-4C52-BC7F-D44E5991D7D3}">
      <dgm:prSet/>
      <dgm:spPr/>
    </dgm:pt>
    <dgm:pt modelId="{6E6A6A27-C766-4A73-A6AE-541F8A1094EB}" type="sibTrans" cxnId="{F9841AF4-3474-4C52-BC7F-D44E5991D7D3}">
      <dgm:prSet/>
      <dgm:spPr/>
    </dgm:pt>
    <dgm:pt modelId="{065C1D3A-3362-4A09-B1EB-05132C7DE755}">
      <dgm:prSet/>
      <dgm:spPr/>
      <dgm:t>
        <a:bodyPr/>
        <a:lstStyle/>
        <a:p>
          <a:r>
            <a:rPr lang="es-AR"/>
            <a:t>Los archivos deben llegar en JPG, PDF, PSD o COREL. No se reciben archivos en Word</a:t>
          </a:r>
        </a:p>
      </dgm:t>
    </dgm:pt>
    <dgm:pt modelId="{F21A5CC6-8669-421B-B0EE-065943642A4D}" type="parTrans" cxnId="{6371C317-F77B-4619-99EF-4225193643EB}">
      <dgm:prSet/>
      <dgm:spPr/>
    </dgm:pt>
    <dgm:pt modelId="{37F16C7D-A130-4462-8CEF-FB350E54AE87}" type="sibTrans" cxnId="{6371C317-F77B-4619-99EF-4225193643EB}">
      <dgm:prSet/>
      <dgm:spPr/>
    </dgm:pt>
    <dgm:pt modelId="{1C55EB92-1BD5-44C6-99D7-6D57D6F44D06}" type="pres">
      <dgm:prSet presAssocID="{A25BAD6F-C68E-4CEC-8D6C-6C53D6BDEA95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3CDF195D-2FA0-41E9-AB91-B7BA740BE6D2}" type="pres">
      <dgm:prSet presAssocID="{37774726-034D-426B-92C1-4709DCB908E5}" presName="comp" presStyleCnt="0"/>
      <dgm:spPr/>
    </dgm:pt>
    <dgm:pt modelId="{319A666E-F356-4CFC-89EF-4A3F736ED960}" type="pres">
      <dgm:prSet presAssocID="{37774726-034D-426B-92C1-4709DCB908E5}" presName="box" presStyleLbl="node1" presStyleIdx="0" presStyleCnt="6" custLinFactNeighborX="3659" custLinFactNeighborY="1170"/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s-AR"/>
        </a:p>
      </dgm:t>
    </dgm:pt>
    <dgm:pt modelId="{9E4ED99A-8E20-423A-81A3-7097B7D5E487}" type="pres">
      <dgm:prSet presAssocID="{37774726-034D-426B-92C1-4709DCB908E5}" presName="img" presStyleLbl="fgImgPlace1" presStyleIdx="0" presStyleCnt="6"/>
      <dgm:spPr>
        <a:xfrm>
          <a:off x="81435" y="81435"/>
          <a:ext cx="781050" cy="651487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9000" b="-19000"/>
          </a:stretch>
        </a:blip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endParaRPr lang="es-AR"/>
        </a:p>
      </dgm:t>
    </dgm:pt>
    <dgm:pt modelId="{018FA920-5777-4CD9-96BD-4D970D1E70F2}" type="pres">
      <dgm:prSet presAssocID="{37774726-034D-426B-92C1-4709DCB908E5}" presName="text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B693BBE9-B367-4E7B-93DF-A30C66D108AD}" type="pres">
      <dgm:prSet presAssocID="{7D37C9E4-8D5C-4F10-BC25-4CDFDE122BB5}" presName="spacer" presStyleCnt="0"/>
      <dgm:spPr/>
    </dgm:pt>
    <dgm:pt modelId="{AB7B4C81-DEAF-414B-9E39-3DDE44FF2351}" type="pres">
      <dgm:prSet presAssocID="{53BD3536-D3E7-4D86-959E-1B7836BD0AD4}" presName="comp" presStyleCnt="0"/>
      <dgm:spPr/>
    </dgm:pt>
    <dgm:pt modelId="{804849CE-AADA-4447-81F5-96C9EEE9537E}" type="pres">
      <dgm:prSet presAssocID="{53BD3536-D3E7-4D86-959E-1B7836BD0AD4}" presName="box" presStyleLbl="node1" presStyleIdx="1" presStyleCnt="6" custLinFactNeighborX="663" custLinFactNeighborY="2119"/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s-AR"/>
        </a:p>
      </dgm:t>
    </dgm:pt>
    <dgm:pt modelId="{88EB4CF0-CB30-424E-BFF0-5E6EBC17D14A}" type="pres">
      <dgm:prSet presAssocID="{53BD3536-D3E7-4D86-959E-1B7836BD0AD4}" presName="img" presStyleLbl="fgImgPlace1" presStyleIdx="1" presStyleCnt="6"/>
      <dgm:spPr>
        <a:xfrm>
          <a:off x="81435" y="977231"/>
          <a:ext cx="781050" cy="651487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9000" b="-19000"/>
          </a:stretch>
        </a:blip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endParaRPr lang="es-AR"/>
        </a:p>
      </dgm:t>
    </dgm:pt>
    <dgm:pt modelId="{84F5052A-AB92-42A5-A481-6F070CF9A520}" type="pres">
      <dgm:prSet presAssocID="{53BD3536-D3E7-4D86-959E-1B7836BD0AD4}" presName="text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402B430-D64E-43EF-B4FB-05D1C1511B95}" type="pres">
      <dgm:prSet presAssocID="{953A1AA8-F4E0-48BA-AEF0-6DB7DFD5E253}" presName="spacer" presStyleCnt="0"/>
      <dgm:spPr/>
    </dgm:pt>
    <dgm:pt modelId="{B79D10BE-38CC-43EB-8862-E190E100529D}" type="pres">
      <dgm:prSet presAssocID="{B6B12B0C-569D-42EC-840F-6DE4F2BA6E02}" presName="comp" presStyleCnt="0"/>
      <dgm:spPr/>
    </dgm:pt>
    <dgm:pt modelId="{E000DCE9-1956-4F8A-AF43-C1AE8891FD70}" type="pres">
      <dgm:prSet presAssocID="{B6B12B0C-569D-42EC-840F-6DE4F2BA6E02}" presName="box" presStyleLbl="node1" presStyleIdx="2" presStyleCnt="6"/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s-AR"/>
        </a:p>
      </dgm:t>
    </dgm:pt>
    <dgm:pt modelId="{12B37D8C-5C1C-44B2-9F5E-72A2E52EDC8D}" type="pres">
      <dgm:prSet presAssocID="{B6B12B0C-569D-42EC-840F-6DE4F2BA6E02}" presName="img" presStyleLbl="fgImgPlace1" presStyleIdx="2" presStyleCnt="6"/>
      <dgm:spPr>
        <a:xfrm>
          <a:off x="81435" y="1873027"/>
          <a:ext cx="781050" cy="651487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9000" b="-19000"/>
          </a:stretch>
        </a:blip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endParaRPr lang="es-AR"/>
        </a:p>
      </dgm:t>
    </dgm:pt>
    <dgm:pt modelId="{E3ED78D2-9803-47EA-BF3D-1C69443DFF0F}" type="pres">
      <dgm:prSet presAssocID="{B6B12B0C-569D-42EC-840F-6DE4F2BA6E02}" presName="text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84689357-660F-4068-AB93-A47F930402DD}" type="pres">
      <dgm:prSet presAssocID="{5FD4EB3E-D015-47AA-A49E-F4DD0D13415E}" presName="spacer" presStyleCnt="0"/>
      <dgm:spPr/>
    </dgm:pt>
    <dgm:pt modelId="{9CB4EAFC-9B15-498A-8D64-D6EA31EAF119}" type="pres">
      <dgm:prSet presAssocID="{94488882-BC61-4A12-9C12-6B4277EB7C6B}" presName="comp" presStyleCnt="0"/>
      <dgm:spPr/>
    </dgm:pt>
    <dgm:pt modelId="{41F226E0-93A2-41AF-A379-7F2A634F4BC9}" type="pres">
      <dgm:prSet presAssocID="{94488882-BC61-4A12-9C12-6B4277EB7C6B}" presName="box" presStyleLbl="node1" presStyleIdx="3" presStyleCnt="6" custLinFactNeighborX="2683"/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s-AR"/>
        </a:p>
      </dgm:t>
    </dgm:pt>
    <dgm:pt modelId="{2CA90F55-7126-4993-853E-A0056C9AE1E0}" type="pres">
      <dgm:prSet presAssocID="{94488882-BC61-4A12-9C12-6B4277EB7C6B}" presName="img" presStyleLbl="fgImgPlace1" presStyleIdx="3" presStyleCnt="6" custScaleX="114282"/>
      <dgm:spPr>
        <a:xfrm>
          <a:off x="25661" y="2768822"/>
          <a:ext cx="892599" cy="651487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42000" b="-42000"/>
          </a:stretch>
        </a:blip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endParaRPr lang="es-AR"/>
        </a:p>
      </dgm:t>
    </dgm:pt>
    <dgm:pt modelId="{D48B76B2-2F18-4C0C-99F7-F02BD21CADB1}" type="pres">
      <dgm:prSet presAssocID="{94488882-BC61-4A12-9C12-6B4277EB7C6B}" presName="text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B1B9FAFC-331C-4422-96E6-24C90E9C597B}" type="pres">
      <dgm:prSet presAssocID="{C0CEDA46-AEBF-4DB2-A037-8A673A3FC152}" presName="spacer" presStyleCnt="0"/>
      <dgm:spPr/>
    </dgm:pt>
    <dgm:pt modelId="{1C6ED2E5-6708-42E1-B288-4D219319C8CD}" type="pres">
      <dgm:prSet presAssocID="{EE0D1383-FA19-4BA7-9684-D1CF4F7AD952}" presName="comp" presStyleCnt="0"/>
      <dgm:spPr/>
    </dgm:pt>
    <dgm:pt modelId="{91ABDDA9-CE5F-47EB-909C-CBA4F2558993}" type="pres">
      <dgm:prSet presAssocID="{EE0D1383-FA19-4BA7-9684-D1CF4F7AD952}" presName="box" presStyleLbl="node1" presStyleIdx="4" presStyleCnt="6" custLinFactNeighborX="-4952" custLinFactNeighborY="2245"/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es-AR"/>
        </a:p>
      </dgm:t>
    </dgm:pt>
    <dgm:pt modelId="{246E5CE3-3E72-47B8-9927-53C76C2966B5}" type="pres">
      <dgm:prSet presAssocID="{EE0D1383-FA19-4BA7-9684-D1CF4F7AD952}" presName="img" presStyleLbl="fgImgPlace1" presStyleIdx="4" presStyleCnt="6"/>
      <dgm:spPr>
        <a:xfrm>
          <a:off x="81435" y="3664618"/>
          <a:ext cx="781050" cy="651487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3000" b="-33000"/>
          </a:stretch>
        </a:blip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gm:spPr>
      <dgm:t>
        <a:bodyPr/>
        <a:lstStyle/>
        <a:p>
          <a:endParaRPr lang="es-AR"/>
        </a:p>
      </dgm:t>
    </dgm:pt>
    <dgm:pt modelId="{07AB07A4-A98A-4108-80C8-90AD2D779EE3}" type="pres">
      <dgm:prSet presAssocID="{EE0D1383-FA19-4BA7-9684-D1CF4F7AD952}" presName="text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08F7FF7-BA6A-4F98-9FDC-2CB5371E7288}" type="pres">
      <dgm:prSet presAssocID="{1B421830-5587-4628-80EB-7517AD5C6ED2}" presName="spacer" presStyleCnt="0"/>
      <dgm:spPr/>
    </dgm:pt>
    <dgm:pt modelId="{A33F7940-600E-4C75-9F3C-36ED43907073}" type="pres">
      <dgm:prSet presAssocID="{2074BFEA-EDA5-4004-9DED-BC12BDC3B16D}" presName="comp" presStyleCnt="0"/>
      <dgm:spPr/>
    </dgm:pt>
    <dgm:pt modelId="{4EB36B8F-DB56-47C3-A79D-541D9F7EE28F}" type="pres">
      <dgm:prSet presAssocID="{2074BFEA-EDA5-4004-9DED-BC12BDC3B16D}" presName="box" presStyleLbl="node1" presStyleIdx="5" presStyleCnt="6"/>
      <dgm:spPr/>
      <dgm:t>
        <a:bodyPr/>
        <a:lstStyle/>
        <a:p>
          <a:endParaRPr lang="es-AR"/>
        </a:p>
      </dgm:t>
    </dgm:pt>
    <dgm:pt modelId="{DB93282D-51A3-4150-865B-4E4CD28CE964}" type="pres">
      <dgm:prSet presAssocID="{2074BFEA-EDA5-4004-9DED-BC12BDC3B16D}" presName="img" presStyleLbl="fgImgPlace1" presStyleIdx="5" presStyleCnt="6"/>
      <dgm:spPr>
        <a:blipFill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2000" b="-22000"/>
          </a:stretch>
        </a:blipFill>
      </dgm:spPr>
      <dgm:t>
        <a:bodyPr/>
        <a:lstStyle/>
        <a:p>
          <a:endParaRPr lang="es-AR"/>
        </a:p>
      </dgm:t>
    </dgm:pt>
    <dgm:pt modelId="{E835CE96-F7A1-49CD-BD40-96B2D1594E86}" type="pres">
      <dgm:prSet presAssocID="{2074BFEA-EDA5-4004-9DED-BC12BDC3B16D}" presName="text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8749EB5D-D866-4FC0-92F6-B7DC7160D4E2}" type="presOf" srcId="{EE0D1383-FA19-4BA7-9684-D1CF4F7AD952}" destId="{07AB07A4-A98A-4108-80C8-90AD2D779EE3}" srcOrd="1" destOrd="0" presId="urn:microsoft.com/office/officeart/2005/8/layout/vList4"/>
    <dgm:cxn modelId="{E8EC12BC-61B0-4E1C-8B69-64B46A3612AC}" srcId="{A25BAD6F-C68E-4CEC-8D6C-6C53D6BDEA95}" destId="{B6B12B0C-569D-42EC-840F-6DE4F2BA6E02}" srcOrd="2" destOrd="0" parTransId="{56A19A6C-610F-4FD2-BEB2-E70F66E96449}" sibTransId="{5FD4EB3E-D015-47AA-A49E-F4DD0D13415E}"/>
    <dgm:cxn modelId="{B181E251-2CB4-4105-A823-229C7995FA81}" srcId="{A25BAD6F-C68E-4CEC-8D6C-6C53D6BDEA95}" destId="{37774726-034D-426B-92C1-4709DCB908E5}" srcOrd="0" destOrd="0" parTransId="{109A2E40-21F1-4805-97D0-28E60A0A3369}" sibTransId="{7D37C9E4-8D5C-4F10-BC25-4CDFDE122BB5}"/>
    <dgm:cxn modelId="{6691E807-0933-47A2-A0E9-3C7676C8D142}" srcId="{37774726-034D-426B-92C1-4709DCB908E5}" destId="{FFBFD416-42F4-4FA8-8361-17BC543CC4CA}" srcOrd="0" destOrd="0" parTransId="{AB6866A7-618C-4591-B990-5CF84A693026}" sibTransId="{92F5F9AA-CE21-4AA8-AC48-2A2A9198ED10}"/>
    <dgm:cxn modelId="{6371C317-F77B-4619-99EF-4225193643EB}" srcId="{2074BFEA-EDA5-4004-9DED-BC12BDC3B16D}" destId="{065C1D3A-3362-4A09-B1EB-05132C7DE755}" srcOrd="0" destOrd="0" parTransId="{F21A5CC6-8669-421B-B0EE-065943642A4D}" sibTransId="{37F16C7D-A130-4462-8CEF-FB350E54AE87}"/>
    <dgm:cxn modelId="{A4023926-964F-433B-9B12-13D392112AB6}" type="presOf" srcId="{52B63E65-114F-4958-8CD5-A024085930BA}" destId="{07AB07A4-A98A-4108-80C8-90AD2D779EE3}" srcOrd="1" destOrd="1" presId="urn:microsoft.com/office/officeart/2005/8/layout/vList4"/>
    <dgm:cxn modelId="{9C58926D-61A6-4017-BD38-C333F487D48C}" srcId="{94488882-BC61-4A12-9C12-6B4277EB7C6B}" destId="{674B33CA-E99E-4EDE-BEDA-98FEA4410210}" srcOrd="0" destOrd="0" parTransId="{E7D23D28-B832-4538-A7B4-003B052146F1}" sibTransId="{FFAB2371-C661-4341-BE9F-A5A0ED66A16E}"/>
    <dgm:cxn modelId="{164408AC-54CB-4872-B684-7C8C8DF20530}" type="presOf" srcId="{37774726-034D-426B-92C1-4709DCB908E5}" destId="{018FA920-5777-4CD9-96BD-4D970D1E70F2}" srcOrd="1" destOrd="0" presId="urn:microsoft.com/office/officeart/2005/8/layout/vList4"/>
    <dgm:cxn modelId="{58379FBC-6B4F-42DE-8C6C-81CADC88EF13}" srcId="{A25BAD6F-C68E-4CEC-8D6C-6C53D6BDEA95}" destId="{EE0D1383-FA19-4BA7-9684-D1CF4F7AD952}" srcOrd="4" destOrd="0" parTransId="{03E3B296-83BA-4B5E-AB4E-AC9C121980DD}" sibTransId="{1B421830-5587-4628-80EB-7517AD5C6ED2}"/>
    <dgm:cxn modelId="{E41618F5-1D8E-44A3-862E-0AC1BAD3F8AE}" type="presOf" srcId="{D0FF19EF-C22B-473F-8713-FADC55719CCF}" destId="{E000DCE9-1956-4F8A-AF43-C1AE8891FD70}" srcOrd="0" destOrd="1" presId="urn:microsoft.com/office/officeart/2005/8/layout/vList4"/>
    <dgm:cxn modelId="{F9841AF4-3474-4C52-BC7F-D44E5991D7D3}" srcId="{A25BAD6F-C68E-4CEC-8D6C-6C53D6BDEA95}" destId="{2074BFEA-EDA5-4004-9DED-BC12BDC3B16D}" srcOrd="5" destOrd="0" parTransId="{4ECCDBFA-DCFE-43B5-B6D6-6D606CA8AFEE}" sibTransId="{6E6A6A27-C766-4A73-A6AE-541F8A1094EB}"/>
    <dgm:cxn modelId="{4765ADE2-7034-448F-8C50-AED42B0DE5C4}" type="presOf" srcId="{D0FF19EF-C22B-473F-8713-FADC55719CCF}" destId="{E3ED78D2-9803-47EA-BF3D-1C69443DFF0F}" srcOrd="1" destOrd="1" presId="urn:microsoft.com/office/officeart/2005/8/layout/vList4"/>
    <dgm:cxn modelId="{C777CD6B-CC4F-4A4D-A627-ACF2456C47F1}" type="presOf" srcId="{FFBFD416-42F4-4FA8-8361-17BC543CC4CA}" destId="{319A666E-F356-4CFC-89EF-4A3F736ED960}" srcOrd="0" destOrd="1" presId="urn:microsoft.com/office/officeart/2005/8/layout/vList4"/>
    <dgm:cxn modelId="{C56CFBC4-511B-4E72-AD9E-6D268EA887FA}" type="presOf" srcId="{52B63E65-114F-4958-8CD5-A024085930BA}" destId="{91ABDDA9-CE5F-47EB-909C-CBA4F2558993}" srcOrd="0" destOrd="1" presId="urn:microsoft.com/office/officeart/2005/8/layout/vList4"/>
    <dgm:cxn modelId="{6F3FD11A-9FE7-4EF2-B576-C24261DC13F0}" type="presOf" srcId="{A044A5C2-2CB8-4A97-B147-BB62A4990C67}" destId="{319A666E-F356-4CFC-89EF-4A3F736ED960}" srcOrd="0" destOrd="2" presId="urn:microsoft.com/office/officeart/2005/8/layout/vList4"/>
    <dgm:cxn modelId="{D1D918CA-0E05-48FE-A00C-CC4987D9125D}" type="presOf" srcId="{B6B12B0C-569D-42EC-840F-6DE4F2BA6E02}" destId="{E3ED78D2-9803-47EA-BF3D-1C69443DFF0F}" srcOrd="1" destOrd="0" presId="urn:microsoft.com/office/officeart/2005/8/layout/vList4"/>
    <dgm:cxn modelId="{AE12145B-9C0B-40CB-8C6A-1D2CFB8839D5}" srcId="{EE0D1383-FA19-4BA7-9684-D1CF4F7AD952}" destId="{52B63E65-114F-4958-8CD5-A024085930BA}" srcOrd="0" destOrd="0" parTransId="{C18D7231-5BC6-49FD-BDD7-B6DC86E86E28}" sibTransId="{F3FCB58F-5521-4871-B116-3F09470C4BA6}"/>
    <dgm:cxn modelId="{592BEF91-76B4-41D9-A632-1961C55A6C72}" srcId="{A25BAD6F-C68E-4CEC-8D6C-6C53D6BDEA95}" destId="{94488882-BC61-4A12-9C12-6B4277EB7C6B}" srcOrd="3" destOrd="0" parTransId="{E2E08D79-6F95-45BA-8764-D143A1D4E74B}" sibTransId="{C0CEDA46-AEBF-4DB2-A037-8A673A3FC152}"/>
    <dgm:cxn modelId="{AA6397C8-4621-4A43-84ED-F7642167B87E}" type="presOf" srcId="{EE0D1383-FA19-4BA7-9684-D1CF4F7AD952}" destId="{91ABDDA9-CE5F-47EB-909C-CBA4F2558993}" srcOrd="0" destOrd="0" presId="urn:microsoft.com/office/officeart/2005/8/layout/vList4"/>
    <dgm:cxn modelId="{E0F7898A-87BB-459D-AB10-AB712BCDF577}" srcId="{B6B12B0C-569D-42EC-840F-6DE4F2BA6E02}" destId="{D0FF19EF-C22B-473F-8713-FADC55719CCF}" srcOrd="0" destOrd="0" parTransId="{1BAEC4AB-D8E7-412D-B1FF-7BCCF041FFBD}" sibTransId="{7D6524C5-C12E-4048-A408-9C77646E2715}"/>
    <dgm:cxn modelId="{BEC16111-CC87-49DA-90B4-33A24B8B5F73}" type="presOf" srcId="{A25BAD6F-C68E-4CEC-8D6C-6C53D6BDEA95}" destId="{1C55EB92-1BD5-44C6-99D7-6D57D6F44D06}" srcOrd="0" destOrd="0" presId="urn:microsoft.com/office/officeart/2005/8/layout/vList4"/>
    <dgm:cxn modelId="{50979CE2-C430-4FB5-AB80-6A40ACD69DDA}" srcId="{37774726-034D-426B-92C1-4709DCB908E5}" destId="{A044A5C2-2CB8-4A97-B147-BB62A4990C67}" srcOrd="1" destOrd="0" parTransId="{13EFAE0A-D8B7-4BBA-A684-7CBE53C66DD0}" sibTransId="{D3FB3170-CB76-4354-BD56-1AED6F14B7B6}"/>
    <dgm:cxn modelId="{B2488BC7-B82A-4E47-8B4A-21C7CF2AD875}" type="presOf" srcId="{53BD3536-D3E7-4D86-959E-1B7836BD0AD4}" destId="{84F5052A-AB92-42A5-A481-6F070CF9A520}" srcOrd="1" destOrd="0" presId="urn:microsoft.com/office/officeart/2005/8/layout/vList4"/>
    <dgm:cxn modelId="{E75E0A36-D657-44BA-AC64-963569E76376}" type="presOf" srcId="{94488882-BC61-4A12-9C12-6B4277EB7C6B}" destId="{D48B76B2-2F18-4C0C-99F7-F02BD21CADB1}" srcOrd="1" destOrd="0" presId="urn:microsoft.com/office/officeart/2005/8/layout/vList4"/>
    <dgm:cxn modelId="{07B98AAB-5B43-42B2-90B5-42B0A6C3942D}" srcId="{B6B12B0C-569D-42EC-840F-6DE4F2BA6E02}" destId="{0FA5F893-68C0-4C1A-95FF-EAA899512421}" srcOrd="1" destOrd="0" parTransId="{2E55A1D9-2CAE-42E6-AFAF-41F7C65862C5}" sibTransId="{EDD3820C-261F-41AB-ADD1-7FE52AF0AFF2}"/>
    <dgm:cxn modelId="{CEE224CE-F568-432C-A405-858BFCC4D9BF}" type="presOf" srcId="{0FA5F893-68C0-4C1A-95FF-EAA899512421}" destId="{E3ED78D2-9803-47EA-BF3D-1C69443DFF0F}" srcOrd="1" destOrd="2" presId="urn:microsoft.com/office/officeart/2005/8/layout/vList4"/>
    <dgm:cxn modelId="{5C9209C5-CAB1-4AA0-9839-F064149E0140}" type="presOf" srcId="{FFBFD416-42F4-4FA8-8361-17BC543CC4CA}" destId="{018FA920-5777-4CD9-96BD-4D970D1E70F2}" srcOrd="1" destOrd="1" presId="urn:microsoft.com/office/officeart/2005/8/layout/vList4"/>
    <dgm:cxn modelId="{D933342D-B6AC-4837-97E4-9D5A705F3170}" type="presOf" srcId="{065C1D3A-3362-4A09-B1EB-05132C7DE755}" destId="{E835CE96-F7A1-49CD-BD40-96B2D1594E86}" srcOrd="1" destOrd="1" presId="urn:microsoft.com/office/officeart/2005/8/layout/vList4"/>
    <dgm:cxn modelId="{65B1DBD3-CDA7-4D01-8180-D2DE07CB481D}" type="presOf" srcId="{065C1D3A-3362-4A09-B1EB-05132C7DE755}" destId="{4EB36B8F-DB56-47C3-A79D-541D9F7EE28F}" srcOrd="0" destOrd="1" presId="urn:microsoft.com/office/officeart/2005/8/layout/vList4"/>
    <dgm:cxn modelId="{FB0E7243-C06B-4070-B3EE-4A04BD5D2123}" type="presOf" srcId="{674B33CA-E99E-4EDE-BEDA-98FEA4410210}" destId="{D48B76B2-2F18-4C0C-99F7-F02BD21CADB1}" srcOrd="1" destOrd="1" presId="urn:microsoft.com/office/officeart/2005/8/layout/vList4"/>
    <dgm:cxn modelId="{EA0DE204-D31B-4FE8-991F-C26AFF5B954A}" type="presOf" srcId="{2074BFEA-EDA5-4004-9DED-BC12BDC3B16D}" destId="{4EB36B8F-DB56-47C3-A79D-541D9F7EE28F}" srcOrd="0" destOrd="0" presId="urn:microsoft.com/office/officeart/2005/8/layout/vList4"/>
    <dgm:cxn modelId="{E223ECBD-A3AF-428A-B3CD-4991998F5D2E}" type="presOf" srcId="{674B33CA-E99E-4EDE-BEDA-98FEA4410210}" destId="{41F226E0-93A2-41AF-A379-7F2A634F4BC9}" srcOrd="0" destOrd="1" presId="urn:microsoft.com/office/officeart/2005/8/layout/vList4"/>
    <dgm:cxn modelId="{06A88B24-1BB1-4BE2-8E10-802405F5A6B4}" type="presOf" srcId="{2074BFEA-EDA5-4004-9DED-BC12BDC3B16D}" destId="{E835CE96-F7A1-49CD-BD40-96B2D1594E86}" srcOrd="1" destOrd="0" presId="urn:microsoft.com/office/officeart/2005/8/layout/vList4"/>
    <dgm:cxn modelId="{ABEB2079-C826-4F98-9A18-4880BE1122F8}" srcId="{53BD3536-D3E7-4D86-959E-1B7836BD0AD4}" destId="{9D3B1060-1684-47D9-B517-0B76DF211A13}" srcOrd="0" destOrd="0" parTransId="{3FADC8C6-9962-4A9E-AF41-8854DFCEC18F}" sibTransId="{9666DD99-C415-480A-8F79-99A414BED266}"/>
    <dgm:cxn modelId="{8DE106A9-F6CD-4235-A752-3A24DD2F3EBF}" type="presOf" srcId="{94488882-BC61-4A12-9C12-6B4277EB7C6B}" destId="{41F226E0-93A2-41AF-A379-7F2A634F4BC9}" srcOrd="0" destOrd="0" presId="urn:microsoft.com/office/officeart/2005/8/layout/vList4"/>
    <dgm:cxn modelId="{62B0A74E-CA8E-40FD-B7CA-4371B1EEC91E}" type="presOf" srcId="{53BD3536-D3E7-4D86-959E-1B7836BD0AD4}" destId="{804849CE-AADA-4447-81F5-96C9EEE9537E}" srcOrd="0" destOrd="0" presId="urn:microsoft.com/office/officeart/2005/8/layout/vList4"/>
    <dgm:cxn modelId="{F7F632A7-3616-4F9A-B057-101725014182}" type="presOf" srcId="{37774726-034D-426B-92C1-4709DCB908E5}" destId="{319A666E-F356-4CFC-89EF-4A3F736ED960}" srcOrd="0" destOrd="0" presId="urn:microsoft.com/office/officeart/2005/8/layout/vList4"/>
    <dgm:cxn modelId="{DEFFF944-FC15-4AC7-9173-CD8EFB2BADA1}" type="presOf" srcId="{0FA5F893-68C0-4C1A-95FF-EAA899512421}" destId="{E000DCE9-1956-4F8A-AF43-C1AE8891FD70}" srcOrd="0" destOrd="2" presId="urn:microsoft.com/office/officeart/2005/8/layout/vList4"/>
    <dgm:cxn modelId="{06F67B4F-C3D1-439A-B2F7-E461D1FA46D8}" type="presOf" srcId="{9D3B1060-1684-47D9-B517-0B76DF211A13}" destId="{804849CE-AADA-4447-81F5-96C9EEE9537E}" srcOrd="0" destOrd="1" presId="urn:microsoft.com/office/officeart/2005/8/layout/vList4"/>
    <dgm:cxn modelId="{4EBB3010-8D2C-4B72-A042-B133A15FCE36}" srcId="{A25BAD6F-C68E-4CEC-8D6C-6C53D6BDEA95}" destId="{53BD3536-D3E7-4D86-959E-1B7836BD0AD4}" srcOrd="1" destOrd="0" parTransId="{D985EB5A-198E-4434-881F-874CF559109E}" sibTransId="{953A1AA8-F4E0-48BA-AEF0-6DB7DFD5E253}"/>
    <dgm:cxn modelId="{5D4408A2-F435-43B8-82F6-0FE730964D05}" type="presOf" srcId="{B6B12B0C-569D-42EC-840F-6DE4F2BA6E02}" destId="{E000DCE9-1956-4F8A-AF43-C1AE8891FD70}" srcOrd="0" destOrd="0" presId="urn:microsoft.com/office/officeart/2005/8/layout/vList4"/>
    <dgm:cxn modelId="{5D62A08B-07BE-4562-A596-AC60CF992D76}" type="presOf" srcId="{9D3B1060-1684-47D9-B517-0B76DF211A13}" destId="{84F5052A-AB92-42A5-A481-6F070CF9A520}" srcOrd="1" destOrd="1" presId="urn:microsoft.com/office/officeart/2005/8/layout/vList4"/>
    <dgm:cxn modelId="{54549100-1B74-419E-850B-061C90DB4F51}" type="presOf" srcId="{A044A5C2-2CB8-4A97-B147-BB62A4990C67}" destId="{018FA920-5777-4CD9-96BD-4D970D1E70F2}" srcOrd="1" destOrd="2" presId="urn:microsoft.com/office/officeart/2005/8/layout/vList4"/>
    <dgm:cxn modelId="{8C8FE107-B9D3-46B5-9E51-5C9A2B34EFA4}" type="presParOf" srcId="{1C55EB92-1BD5-44C6-99D7-6D57D6F44D06}" destId="{3CDF195D-2FA0-41E9-AB91-B7BA740BE6D2}" srcOrd="0" destOrd="0" presId="urn:microsoft.com/office/officeart/2005/8/layout/vList4"/>
    <dgm:cxn modelId="{6808F00E-A444-402C-ABEF-0545CDE2084B}" type="presParOf" srcId="{3CDF195D-2FA0-41E9-AB91-B7BA740BE6D2}" destId="{319A666E-F356-4CFC-89EF-4A3F736ED960}" srcOrd="0" destOrd="0" presId="urn:microsoft.com/office/officeart/2005/8/layout/vList4"/>
    <dgm:cxn modelId="{9DE37901-C61E-40F6-BABA-2CC5D1F59CD2}" type="presParOf" srcId="{3CDF195D-2FA0-41E9-AB91-B7BA740BE6D2}" destId="{9E4ED99A-8E20-423A-81A3-7097B7D5E487}" srcOrd="1" destOrd="0" presId="urn:microsoft.com/office/officeart/2005/8/layout/vList4"/>
    <dgm:cxn modelId="{B0C58B0F-E19E-42CA-907D-E13757779717}" type="presParOf" srcId="{3CDF195D-2FA0-41E9-AB91-B7BA740BE6D2}" destId="{018FA920-5777-4CD9-96BD-4D970D1E70F2}" srcOrd="2" destOrd="0" presId="urn:microsoft.com/office/officeart/2005/8/layout/vList4"/>
    <dgm:cxn modelId="{9A402741-4F78-420C-B714-F7BE65A3E0AF}" type="presParOf" srcId="{1C55EB92-1BD5-44C6-99D7-6D57D6F44D06}" destId="{B693BBE9-B367-4E7B-93DF-A30C66D108AD}" srcOrd="1" destOrd="0" presId="urn:microsoft.com/office/officeart/2005/8/layout/vList4"/>
    <dgm:cxn modelId="{D4D9FA60-5E55-46EB-8D06-837BF2062F8F}" type="presParOf" srcId="{1C55EB92-1BD5-44C6-99D7-6D57D6F44D06}" destId="{AB7B4C81-DEAF-414B-9E39-3DDE44FF2351}" srcOrd="2" destOrd="0" presId="urn:microsoft.com/office/officeart/2005/8/layout/vList4"/>
    <dgm:cxn modelId="{03C679B2-E525-46DE-A624-F7F6F883855D}" type="presParOf" srcId="{AB7B4C81-DEAF-414B-9E39-3DDE44FF2351}" destId="{804849CE-AADA-4447-81F5-96C9EEE9537E}" srcOrd="0" destOrd="0" presId="urn:microsoft.com/office/officeart/2005/8/layout/vList4"/>
    <dgm:cxn modelId="{74A2FCAC-9AD3-4820-8DCD-3320F919A1F8}" type="presParOf" srcId="{AB7B4C81-DEAF-414B-9E39-3DDE44FF2351}" destId="{88EB4CF0-CB30-424E-BFF0-5E6EBC17D14A}" srcOrd="1" destOrd="0" presId="urn:microsoft.com/office/officeart/2005/8/layout/vList4"/>
    <dgm:cxn modelId="{FDCAF347-67E7-4329-B344-C1BEF055AB96}" type="presParOf" srcId="{AB7B4C81-DEAF-414B-9E39-3DDE44FF2351}" destId="{84F5052A-AB92-42A5-A481-6F070CF9A520}" srcOrd="2" destOrd="0" presId="urn:microsoft.com/office/officeart/2005/8/layout/vList4"/>
    <dgm:cxn modelId="{46E25198-6E29-409F-9D63-EB1046B6DCB7}" type="presParOf" srcId="{1C55EB92-1BD5-44C6-99D7-6D57D6F44D06}" destId="{2402B430-D64E-43EF-B4FB-05D1C1511B95}" srcOrd="3" destOrd="0" presId="urn:microsoft.com/office/officeart/2005/8/layout/vList4"/>
    <dgm:cxn modelId="{42E47D16-9EB2-4FAA-8957-B3526187E208}" type="presParOf" srcId="{1C55EB92-1BD5-44C6-99D7-6D57D6F44D06}" destId="{B79D10BE-38CC-43EB-8862-E190E100529D}" srcOrd="4" destOrd="0" presId="urn:microsoft.com/office/officeart/2005/8/layout/vList4"/>
    <dgm:cxn modelId="{FF2A8A8E-A1BA-4892-A911-FC16A8817C9B}" type="presParOf" srcId="{B79D10BE-38CC-43EB-8862-E190E100529D}" destId="{E000DCE9-1956-4F8A-AF43-C1AE8891FD70}" srcOrd="0" destOrd="0" presId="urn:microsoft.com/office/officeart/2005/8/layout/vList4"/>
    <dgm:cxn modelId="{679C8A1D-06A7-4F52-A58E-74E753986FA7}" type="presParOf" srcId="{B79D10BE-38CC-43EB-8862-E190E100529D}" destId="{12B37D8C-5C1C-44B2-9F5E-72A2E52EDC8D}" srcOrd="1" destOrd="0" presId="urn:microsoft.com/office/officeart/2005/8/layout/vList4"/>
    <dgm:cxn modelId="{1A0F0475-BE5D-4488-88AC-3D8CF34C9655}" type="presParOf" srcId="{B79D10BE-38CC-43EB-8862-E190E100529D}" destId="{E3ED78D2-9803-47EA-BF3D-1C69443DFF0F}" srcOrd="2" destOrd="0" presId="urn:microsoft.com/office/officeart/2005/8/layout/vList4"/>
    <dgm:cxn modelId="{071EA670-916A-417E-8462-FA96C71B0965}" type="presParOf" srcId="{1C55EB92-1BD5-44C6-99D7-6D57D6F44D06}" destId="{84689357-660F-4068-AB93-A47F930402DD}" srcOrd="5" destOrd="0" presId="urn:microsoft.com/office/officeart/2005/8/layout/vList4"/>
    <dgm:cxn modelId="{FB742F4F-624A-4A63-9EB9-FF7EFD5ABC0F}" type="presParOf" srcId="{1C55EB92-1BD5-44C6-99D7-6D57D6F44D06}" destId="{9CB4EAFC-9B15-498A-8D64-D6EA31EAF119}" srcOrd="6" destOrd="0" presId="urn:microsoft.com/office/officeart/2005/8/layout/vList4"/>
    <dgm:cxn modelId="{6E123E72-F28E-4A98-9645-0A1D92B9F441}" type="presParOf" srcId="{9CB4EAFC-9B15-498A-8D64-D6EA31EAF119}" destId="{41F226E0-93A2-41AF-A379-7F2A634F4BC9}" srcOrd="0" destOrd="0" presId="urn:microsoft.com/office/officeart/2005/8/layout/vList4"/>
    <dgm:cxn modelId="{80C565A0-3D82-44B7-9641-D3FB5185A3BC}" type="presParOf" srcId="{9CB4EAFC-9B15-498A-8D64-D6EA31EAF119}" destId="{2CA90F55-7126-4993-853E-A0056C9AE1E0}" srcOrd="1" destOrd="0" presId="urn:microsoft.com/office/officeart/2005/8/layout/vList4"/>
    <dgm:cxn modelId="{C7E59AFB-F51B-4780-80DE-F4192A20B621}" type="presParOf" srcId="{9CB4EAFC-9B15-498A-8D64-D6EA31EAF119}" destId="{D48B76B2-2F18-4C0C-99F7-F02BD21CADB1}" srcOrd="2" destOrd="0" presId="urn:microsoft.com/office/officeart/2005/8/layout/vList4"/>
    <dgm:cxn modelId="{D7D13FB2-BB65-4049-B5A0-98939D9CC72E}" type="presParOf" srcId="{1C55EB92-1BD5-44C6-99D7-6D57D6F44D06}" destId="{B1B9FAFC-331C-4422-96E6-24C90E9C597B}" srcOrd="7" destOrd="0" presId="urn:microsoft.com/office/officeart/2005/8/layout/vList4"/>
    <dgm:cxn modelId="{0B9C0E6E-F8DC-4013-B698-7E9A56D01A32}" type="presParOf" srcId="{1C55EB92-1BD5-44C6-99D7-6D57D6F44D06}" destId="{1C6ED2E5-6708-42E1-B288-4D219319C8CD}" srcOrd="8" destOrd="0" presId="urn:microsoft.com/office/officeart/2005/8/layout/vList4"/>
    <dgm:cxn modelId="{02986498-F66B-4AC1-A6FB-1C556D18B8EA}" type="presParOf" srcId="{1C6ED2E5-6708-42E1-B288-4D219319C8CD}" destId="{91ABDDA9-CE5F-47EB-909C-CBA4F2558993}" srcOrd="0" destOrd="0" presId="urn:microsoft.com/office/officeart/2005/8/layout/vList4"/>
    <dgm:cxn modelId="{A2E12EF7-25FC-45AA-8182-AF72A2FC0AD5}" type="presParOf" srcId="{1C6ED2E5-6708-42E1-B288-4D219319C8CD}" destId="{246E5CE3-3E72-47B8-9927-53C76C2966B5}" srcOrd="1" destOrd="0" presId="urn:microsoft.com/office/officeart/2005/8/layout/vList4"/>
    <dgm:cxn modelId="{EC8B777F-533E-4FBD-BF33-6C4CF730FA91}" type="presParOf" srcId="{1C6ED2E5-6708-42E1-B288-4D219319C8CD}" destId="{07AB07A4-A98A-4108-80C8-90AD2D779EE3}" srcOrd="2" destOrd="0" presId="urn:microsoft.com/office/officeart/2005/8/layout/vList4"/>
    <dgm:cxn modelId="{D38D8445-5CBF-47EC-8101-E111EE72EB5C}" type="presParOf" srcId="{1C55EB92-1BD5-44C6-99D7-6D57D6F44D06}" destId="{F08F7FF7-BA6A-4F98-9FDC-2CB5371E7288}" srcOrd="9" destOrd="0" presId="urn:microsoft.com/office/officeart/2005/8/layout/vList4"/>
    <dgm:cxn modelId="{26619B05-7B94-4CF1-AC13-3D3A9E743560}" type="presParOf" srcId="{1C55EB92-1BD5-44C6-99D7-6D57D6F44D06}" destId="{A33F7940-600E-4C75-9F3C-36ED43907073}" srcOrd="10" destOrd="0" presId="urn:microsoft.com/office/officeart/2005/8/layout/vList4"/>
    <dgm:cxn modelId="{0CECB6EE-216B-4873-97F8-E130FE2A9773}" type="presParOf" srcId="{A33F7940-600E-4C75-9F3C-36ED43907073}" destId="{4EB36B8F-DB56-47C3-A79D-541D9F7EE28F}" srcOrd="0" destOrd="0" presId="urn:microsoft.com/office/officeart/2005/8/layout/vList4"/>
    <dgm:cxn modelId="{8E0171A8-C461-48FD-B702-0416833EE326}" type="presParOf" srcId="{A33F7940-600E-4C75-9F3C-36ED43907073}" destId="{DB93282D-51A3-4150-865B-4E4CD28CE964}" srcOrd="1" destOrd="0" presId="urn:microsoft.com/office/officeart/2005/8/layout/vList4"/>
    <dgm:cxn modelId="{E293430A-A74D-402D-A887-46169B4F429D}" type="presParOf" srcId="{A33F7940-600E-4C75-9F3C-36ED43907073}" destId="{E835CE96-F7A1-49CD-BD40-96B2D1594E86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60682A8-4D18-4185-BEDA-1DCB03501969}" type="doc">
      <dgm:prSet loTypeId="urn:microsoft.com/office/officeart/2005/8/layout/chevron2" loCatId="list" qsTypeId="urn:microsoft.com/office/officeart/2005/8/quickstyle/simple5" qsCatId="simple" csTypeId="urn:microsoft.com/office/officeart/2005/8/colors/accent0_3" csCatId="mainScheme" phldr="1"/>
      <dgm:spPr/>
      <dgm:t>
        <a:bodyPr/>
        <a:lstStyle/>
        <a:p>
          <a:endParaRPr lang="es-AR"/>
        </a:p>
      </dgm:t>
    </dgm:pt>
    <dgm:pt modelId="{7BAF749D-3426-4A50-A7FB-7D188965493D}">
      <dgm:prSet phldrT="[Texto]" custT="1"/>
      <dgm:spPr/>
      <dgm:t>
        <a:bodyPr/>
        <a:lstStyle/>
        <a:p>
          <a:r>
            <a:rPr lang="es-AR" sz="1000" b="1"/>
            <a:t>JPG</a:t>
          </a:r>
        </a:p>
      </dgm:t>
    </dgm:pt>
    <dgm:pt modelId="{C7A70F33-19B6-47A9-9AFB-1F46509930D8}" type="parTrans" cxnId="{7A6FC02F-6E1A-4688-BC4A-08133A31B1D3}">
      <dgm:prSet/>
      <dgm:spPr/>
      <dgm:t>
        <a:bodyPr/>
        <a:lstStyle/>
        <a:p>
          <a:endParaRPr lang="es-AR" sz="1000"/>
        </a:p>
      </dgm:t>
    </dgm:pt>
    <dgm:pt modelId="{AA119F28-E05E-48E1-B319-7638285F71E6}" type="sibTrans" cxnId="{7A6FC02F-6E1A-4688-BC4A-08133A31B1D3}">
      <dgm:prSet/>
      <dgm:spPr/>
      <dgm:t>
        <a:bodyPr/>
        <a:lstStyle/>
        <a:p>
          <a:endParaRPr lang="es-AR" sz="1000"/>
        </a:p>
      </dgm:t>
    </dgm:pt>
    <dgm:pt modelId="{31698440-2AD2-44CD-B7D7-EE43BDC4FAA2}">
      <dgm:prSet phldrT="[Texto]" custT="1"/>
      <dgm:spPr/>
      <dgm:t>
        <a:bodyPr/>
        <a:lstStyle/>
        <a:p>
          <a:r>
            <a:rPr lang="es-AR" sz="1000"/>
            <a:t>Pegar archivo en documento, comprobar medidas</a:t>
          </a:r>
        </a:p>
      </dgm:t>
    </dgm:pt>
    <dgm:pt modelId="{DAD13D14-F426-4D30-8BA4-C5FAC8C804A3}" type="parTrans" cxnId="{63061575-4473-493C-BDB8-C2397F48A0BA}">
      <dgm:prSet/>
      <dgm:spPr/>
      <dgm:t>
        <a:bodyPr/>
        <a:lstStyle/>
        <a:p>
          <a:endParaRPr lang="es-AR" sz="1000"/>
        </a:p>
      </dgm:t>
    </dgm:pt>
    <dgm:pt modelId="{06F5E79E-9F0C-4EF9-A858-7CCB8E406A75}" type="sibTrans" cxnId="{63061575-4473-493C-BDB8-C2397F48A0BA}">
      <dgm:prSet/>
      <dgm:spPr/>
      <dgm:t>
        <a:bodyPr/>
        <a:lstStyle/>
        <a:p>
          <a:endParaRPr lang="es-AR" sz="1000"/>
        </a:p>
      </dgm:t>
    </dgm:pt>
    <dgm:pt modelId="{9813F27A-CEBB-4E9C-B01B-B54BFAB98794}">
      <dgm:prSet phldrT="[Texto]" custT="1"/>
      <dgm:spPr/>
      <dgm:t>
        <a:bodyPr/>
        <a:lstStyle/>
        <a:p>
          <a:r>
            <a:rPr lang="es-AR" sz="1000" b="1"/>
            <a:t>PDF</a:t>
          </a:r>
        </a:p>
      </dgm:t>
    </dgm:pt>
    <dgm:pt modelId="{E64C3D20-6AEA-41E6-87D9-A879E6B29D1C}" type="parTrans" cxnId="{650B782B-2219-474A-82C2-CB7495DDD28A}">
      <dgm:prSet/>
      <dgm:spPr/>
      <dgm:t>
        <a:bodyPr/>
        <a:lstStyle/>
        <a:p>
          <a:endParaRPr lang="es-AR" sz="1000"/>
        </a:p>
      </dgm:t>
    </dgm:pt>
    <dgm:pt modelId="{A0001796-CD2F-458B-9099-9C96D3327CB7}" type="sibTrans" cxnId="{650B782B-2219-474A-82C2-CB7495DDD28A}">
      <dgm:prSet/>
      <dgm:spPr/>
      <dgm:t>
        <a:bodyPr/>
        <a:lstStyle/>
        <a:p>
          <a:endParaRPr lang="es-AR" sz="1000"/>
        </a:p>
      </dgm:t>
    </dgm:pt>
    <dgm:pt modelId="{DAB321DC-216B-4395-8047-C3C092503F25}">
      <dgm:prSet phldrT="[Texto]" custT="1"/>
      <dgm:spPr/>
      <dgm:t>
        <a:bodyPr/>
        <a:lstStyle/>
        <a:p>
          <a:r>
            <a:rPr lang="es-AR" sz="1000"/>
            <a:t>Abrir archivo con Ai si está en curvas e imágenes incrustadas</a:t>
          </a:r>
        </a:p>
      </dgm:t>
    </dgm:pt>
    <dgm:pt modelId="{A226D7A2-CFF8-4DA4-8A9F-C710C13DEE24}" type="parTrans" cxnId="{F87320FD-486D-440B-A9F8-AD8B913D9E22}">
      <dgm:prSet/>
      <dgm:spPr/>
      <dgm:t>
        <a:bodyPr/>
        <a:lstStyle/>
        <a:p>
          <a:endParaRPr lang="es-AR" sz="1000"/>
        </a:p>
      </dgm:t>
    </dgm:pt>
    <dgm:pt modelId="{3A076D0F-D542-4A45-925A-1222067F8DA8}" type="sibTrans" cxnId="{F87320FD-486D-440B-A9F8-AD8B913D9E22}">
      <dgm:prSet/>
      <dgm:spPr/>
      <dgm:t>
        <a:bodyPr/>
        <a:lstStyle/>
        <a:p>
          <a:endParaRPr lang="es-AR" sz="1000"/>
        </a:p>
      </dgm:t>
    </dgm:pt>
    <dgm:pt modelId="{C623352E-D004-48A5-9281-5A9615A0874C}">
      <dgm:prSet phldrT="[Texto]" custT="1"/>
      <dgm:spPr/>
      <dgm:t>
        <a:bodyPr/>
        <a:lstStyle/>
        <a:p>
          <a:r>
            <a:rPr lang="es-AR" sz="1000"/>
            <a:t>Importar en JPG 300ppp para imprimir por Corel (ver JPG)</a:t>
          </a:r>
        </a:p>
      </dgm:t>
    </dgm:pt>
    <dgm:pt modelId="{49EE79A7-B605-42DF-8B8F-FD4848AAFEB8}" type="parTrans" cxnId="{11BFF1AF-192F-43BA-BEF4-BE4FF62FF0CC}">
      <dgm:prSet/>
      <dgm:spPr/>
      <dgm:t>
        <a:bodyPr/>
        <a:lstStyle/>
        <a:p>
          <a:endParaRPr lang="es-AR" sz="1000"/>
        </a:p>
      </dgm:t>
    </dgm:pt>
    <dgm:pt modelId="{F079C8BC-76F9-42AE-9583-BAD4650D6D8E}" type="sibTrans" cxnId="{11BFF1AF-192F-43BA-BEF4-BE4FF62FF0CC}">
      <dgm:prSet/>
      <dgm:spPr/>
      <dgm:t>
        <a:bodyPr/>
        <a:lstStyle/>
        <a:p>
          <a:endParaRPr lang="es-AR" sz="1000"/>
        </a:p>
      </dgm:t>
    </dgm:pt>
    <dgm:pt modelId="{0E5773EA-2B62-45DD-B41A-82271686CB9C}">
      <dgm:prSet phldrT="[Texto]" custT="1"/>
      <dgm:spPr/>
      <dgm:t>
        <a:bodyPr/>
        <a:lstStyle/>
        <a:p>
          <a:r>
            <a:rPr lang="es-AR" sz="1000" b="1"/>
            <a:t>Ai</a:t>
          </a:r>
        </a:p>
      </dgm:t>
    </dgm:pt>
    <dgm:pt modelId="{D8E3B454-EAD0-4A7E-8CB7-8A3733B4A594}" type="parTrans" cxnId="{FB2F069E-5CAD-40B6-9C4A-D7197ECEC868}">
      <dgm:prSet/>
      <dgm:spPr/>
      <dgm:t>
        <a:bodyPr/>
        <a:lstStyle/>
        <a:p>
          <a:endParaRPr lang="es-AR" sz="1000"/>
        </a:p>
      </dgm:t>
    </dgm:pt>
    <dgm:pt modelId="{B41B3B86-6E82-4EFF-9FB4-22B15546757E}" type="sibTrans" cxnId="{FB2F069E-5CAD-40B6-9C4A-D7197ECEC868}">
      <dgm:prSet/>
      <dgm:spPr/>
      <dgm:t>
        <a:bodyPr/>
        <a:lstStyle/>
        <a:p>
          <a:endParaRPr lang="es-AR" sz="1000"/>
        </a:p>
      </dgm:t>
    </dgm:pt>
    <dgm:pt modelId="{B2297240-A9C5-4F56-8F05-5A1B3F37A514}">
      <dgm:prSet phldrT="[Texto]" custT="1"/>
      <dgm:spPr/>
      <dgm:t>
        <a:bodyPr/>
        <a:lstStyle/>
        <a:p>
          <a:r>
            <a:rPr lang="es-AR" sz="1000"/>
            <a:t>Verificar las mesas de trabajo (tamaño, demasía, etc.)</a:t>
          </a:r>
        </a:p>
      </dgm:t>
    </dgm:pt>
    <dgm:pt modelId="{90D14215-4C5B-4AB3-B3AE-A24920E6E277}" type="parTrans" cxnId="{C2C26AA8-3002-4071-A04B-83FED43C2795}">
      <dgm:prSet/>
      <dgm:spPr/>
      <dgm:t>
        <a:bodyPr/>
        <a:lstStyle/>
        <a:p>
          <a:endParaRPr lang="es-AR" sz="1000"/>
        </a:p>
      </dgm:t>
    </dgm:pt>
    <dgm:pt modelId="{15FB9D8F-57E4-4DE8-B7E3-51A033928818}" type="sibTrans" cxnId="{C2C26AA8-3002-4071-A04B-83FED43C2795}">
      <dgm:prSet/>
      <dgm:spPr/>
      <dgm:t>
        <a:bodyPr/>
        <a:lstStyle/>
        <a:p>
          <a:endParaRPr lang="es-AR" sz="1000"/>
        </a:p>
      </dgm:t>
    </dgm:pt>
    <dgm:pt modelId="{7FAF2F89-05EF-4571-BF9A-5784BC947314}">
      <dgm:prSet phldrT="[Texto]" custT="1"/>
      <dgm:spPr/>
      <dgm:t>
        <a:bodyPr/>
        <a:lstStyle/>
        <a:p>
          <a:r>
            <a:rPr lang="es-AR" sz="1000"/>
            <a:t>Exportar a JPG 300ppp para imprimir por Corel (ver JPG)</a:t>
          </a:r>
        </a:p>
      </dgm:t>
    </dgm:pt>
    <dgm:pt modelId="{DA2C4AF7-4E9A-44E5-AB67-643CEF0613DA}" type="parTrans" cxnId="{E00B9E6A-0A17-4970-BEE9-167F85A63FA6}">
      <dgm:prSet/>
      <dgm:spPr/>
      <dgm:t>
        <a:bodyPr/>
        <a:lstStyle/>
        <a:p>
          <a:endParaRPr lang="es-AR" sz="1000"/>
        </a:p>
      </dgm:t>
    </dgm:pt>
    <dgm:pt modelId="{C93F82FD-74AE-42EB-A24B-5CE87A410649}" type="sibTrans" cxnId="{E00B9E6A-0A17-4970-BEE9-167F85A63FA6}">
      <dgm:prSet/>
      <dgm:spPr/>
      <dgm:t>
        <a:bodyPr/>
        <a:lstStyle/>
        <a:p>
          <a:endParaRPr lang="es-AR" sz="1000"/>
        </a:p>
      </dgm:t>
    </dgm:pt>
    <dgm:pt modelId="{239E690C-AB36-475F-BDEB-3D718FDAA584}">
      <dgm:prSet custT="1"/>
      <dgm:spPr/>
      <dgm:t>
        <a:bodyPr/>
        <a:lstStyle/>
        <a:p>
          <a:r>
            <a:rPr lang="es-AR" sz="1000" b="1"/>
            <a:t>Ps</a:t>
          </a:r>
        </a:p>
      </dgm:t>
    </dgm:pt>
    <dgm:pt modelId="{8D9DC8D1-81D2-4A98-88D8-E3A76A1A45C1}" type="parTrans" cxnId="{BE34E464-259D-41FE-9BFA-25440AA57132}">
      <dgm:prSet/>
      <dgm:spPr/>
      <dgm:t>
        <a:bodyPr/>
        <a:lstStyle/>
        <a:p>
          <a:endParaRPr lang="es-AR" sz="1000"/>
        </a:p>
      </dgm:t>
    </dgm:pt>
    <dgm:pt modelId="{B1F7C297-5398-4701-A04D-CD759116E0D8}" type="sibTrans" cxnId="{BE34E464-259D-41FE-9BFA-25440AA57132}">
      <dgm:prSet/>
      <dgm:spPr/>
      <dgm:t>
        <a:bodyPr/>
        <a:lstStyle/>
        <a:p>
          <a:endParaRPr lang="es-AR" sz="1000"/>
        </a:p>
      </dgm:t>
    </dgm:pt>
    <dgm:pt modelId="{FFAD788A-273F-4D93-BD0B-19AF380FE810}">
      <dgm:prSet custT="1"/>
      <dgm:spPr/>
      <dgm:t>
        <a:bodyPr/>
        <a:lstStyle/>
        <a:p>
          <a:r>
            <a:rPr lang="es-AR" sz="1000" b="1"/>
            <a:t>COREL</a:t>
          </a:r>
        </a:p>
      </dgm:t>
    </dgm:pt>
    <dgm:pt modelId="{AF96ECF8-5B3A-47BD-82C8-0B2313C890A0}" type="parTrans" cxnId="{1226C864-3C7B-491B-8EDB-9037FFB20198}">
      <dgm:prSet/>
      <dgm:spPr/>
      <dgm:t>
        <a:bodyPr/>
        <a:lstStyle/>
        <a:p>
          <a:endParaRPr lang="es-AR" sz="1000"/>
        </a:p>
      </dgm:t>
    </dgm:pt>
    <dgm:pt modelId="{4A86BC93-4638-4BDD-8CC0-2075B77A0A43}" type="sibTrans" cxnId="{1226C864-3C7B-491B-8EDB-9037FFB20198}">
      <dgm:prSet/>
      <dgm:spPr/>
      <dgm:t>
        <a:bodyPr/>
        <a:lstStyle/>
        <a:p>
          <a:endParaRPr lang="es-AR" sz="1000"/>
        </a:p>
      </dgm:t>
    </dgm:pt>
    <dgm:pt modelId="{0EB6EAFE-EEA6-4F83-A7DB-078B8CD1243C}">
      <dgm:prSet phldrT="[Texto]" custT="1"/>
      <dgm:spPr/>
      <dgm:t>
        <a:bodyPr/>
        <a:lstStyle/>
        <a:p>
          <a:r>
            <a:rPr lang="es-AR" sz="1000"/>
            <a:t>Centrar, "P"</a:t>
          </a:r>
        </a:p>
      </dgm:t>
    </dgm:pt>
    <dgm:pt modelId="{385872B9-1955-4014-ACA5-CCE40CCD0D72}" type="parTrans" cxnId="{B751B5D1-D449-4050-B3A4-D814BC9E84B8}">
      <dgm:prSet/>
      <dgm:spPr/>
      <dgm:t>
        <a:bodyPr/>
        <a:lstStyle/>
        <a:p>
          <a:endParaRPr lang="es-AR" sz="1000"/>
        </a:p>
      </dgm:t>
    </dgm:pt>
    <dgm:pt modelId="{7E6F2219-A226-4C8D-807D-937FDB8B2790}" type="sibTrans" cxnId="{B751B5D1-D449-4050-B3A4-D814BC9E84B8}">
      <dgm:prSet/>
      <dgm:spPr/>
      <dgm:t>
        <a:bodyPr/>
        <a:lstStyle/>
        <a:p>
          <a:endParaRPr lang="es-AR" sz="1000"/>
        </a:p>
      </dgm:t>
    </dgm:pt>
    <dgm:pt modelId="{C8AFD78F-5907-47E9-A763-A40C938E8EF4}">
      <dgm:prSet phldrT="[Texto]" custT="1"/>
      <dgm:spPr/>
      <dgm:t>
        <a:bodyPr/>
        <a:lstStyle/>
        <a:p>
          <a:r>
            <a:rPr lang="es-AR" sz="1000"/>
            <a:t>Imprimir</a:t>
          </a:r>
        </a:p>
      </dgm:t>
    </dgm:pt>
    <dgm:pt modelId="{3386D2DE-D229-4C37-BC04-A69B86B96CE0}" type="parTrans" cxnId="{00CB6EBA-9917-49BF-92DF-4A6307899D1B}">
      <dgm:prSet/>
      <dgm:spPr/>
      <dgm:t>
        <a:bodyPr/>
        <a:lstStyle/>
        <a:p>
          <a:endParaRPr lang="es-AR" sz="1000"/>
        </a:p>
      </dgm:t>
    </dgm:pt>
    <dgm:pt modelId="{08D88557-C021-447D-816A-D503465E2287}" type="sibTrans" cxnId="{00CB6EBA-9917-49BF-92DF-4A6307899D1B}">
      <dgm:prSet/>
      <dgm:spPr/>
      <dgm:t>
        <a:bodyPr/>
        <a:lstStyle/>
        <a:p>
          <a:endParaRPr lang="es-AR" sz="1000"/>
        </a:p>
      </dgm:t>
    </dgm:pt>
    <dgm:pt modelId="{D572DF45-64A8-49F7-852F-AB0CCF1674F3}">
      <dgm:prSet phldrT="[Texto]" custT="1"/>
      <dgm:spPr/>
      <dgm:t>
        <a:bodyPr/>
        <a:lstStyle/>
        <a:p>
          <a:r>
            <a:rPr lang="es-AR" sz="1000"/>
            <a:t>Abrir en Ps si no tiene imágenes incrustadas o no está en curvas</a:t>
          </a:r>
        </a:p>
      </dgm:t>
    </dgm:pt>
    <dgm:pt modelId="{FBBB5632-957B-4DBD-AC73-A332A2052F16}" type="parTrans" cxnId="{215AD11D-7BF2-4901-9BF8-CCDD6F35B5D4}">
      <dgm:prSet/>
      <dgm:spPr/>
      <dgm:t>
        <a:bodyPr/>
        <a:lstStyle/>
        <a:p>
          <a:endParaRPr lang="es-AR" sz="1000"/>
        </a:p>
      </dgm:t>
    </dgm:pt>
    <dgm:pt modelId="{1F489D1F-9232-407D-B4BF-958A92A8DA1B}" type="sibTrans" cxnId="{215AD11D-7BF2-4901-9BF8-CCDD6F35B5D4}">
      <dgm:prSet/>
      <dgm:spPr/>
      <dgm:t>
        <a:bodyPr/>
        <a:lstStyle/>
        <a:p>
          <a:endParaRPr lang="es-AR" sz="1000"/>
        </a:p>
      </dgm:t>
    </dgm:pt>
    <dgm:pt modelId="{6B3A4DB8-D9E0-4C84-B212-7DC4B52FB6FC}">
      <dgm:prSet phldrT="[Texto]" custT="1"/>
      <dgm:spPr/>
      <dgm:t>
        <a:bodyPr/>
        <a:lstStyle/>
        <a:p>
          <a:r>
            <a:rPr lang="es-AR" sz="1000"/>
            <a:t>Rasterizar a 300ppp en CMYK</a:t>
          </a:r>
        </a:p>
      </dgm:t>
    </dgm:pt>
    <dgm:pt modelId="{013C923A-C69C-470B-ABA8-86909570A0BF}" type="parTrans" cxnId="{0F1FCE06-98AD-4E0C-900E-447977575164}">
      <dgm:prSet/>
      <dgm:spPr/>
      <dgm:t>
        <a:bodyPr/>
        <a:lstStyle/>
        <a:p>
          <a:endParaRPr lang="es-AR" sz="1000"/>
        </a:p>
      </dgm:t>
    </dgm:pt>
    <dgm:pt modelId="{62C9DAD6-DDEB-41C1-8D74-662B51A5A82A}" type="sibTrans" cxnId="{0F1FCE06-98AD-4E0C-900E-447977575164}">
      <dgm:prSet/>
      <dgm:spPr/>
      <dgm:t>
        <a:bodyPr/>
        <a:lstStyle/>
        <a:p>
          <a:endParaRPr lang="es-AR" sz="1000"/>
        </a:p>
      </dgm:t>
    </dgm:pt>
    <dgm:pt modelId="{B761B5AA-E4DA-4B3E-B075-10F20CC8FC3A}">
      <dgm:prSet phldrT="[Texto]" custT="1"/>
      <dgm:spPr/>
      <dgm:t>
        <a:bodyPr/>
        <a:lstStyle/>
        <a:p>
          <a:r>
            <a:rPr lang="es-AR" sz="1000"/>
            <a:t>Exportar a JPG para imprimir por Corel (ver JPG)</a:t>
          </a:r>
        </a:p>
      </dgm:t>
    </dgm:pt>
    <dgm:pt modelId="{42C801DD-FFB2-40DA-85D2-30F60A6E009B}" type="parTrans" cxnId="{2CE080B5-2D68-48BB-9609-4D1739EB6812}">
      <dgm:prSet/>
      <dgm:spPr/>
      <dgm:t>
        <a:bodyPr/>
        <a:lstStyle/>
        <a:p>
          <a:endParaRPr lang="es-AR" sz="1000"/>
        </a:p>
      </dgm:t>
    </dgm:pt>
    <dgm:pt modelId="{4695EBA0-2797-40A2-A5DE-DE53F15FCB4B}" type="sibTrans" cxnId="{2CE080B5-2D68-48BB-9609-4D1739EB6812}">
      <dgm:prSet/>
      <dgm:spPr/>
      <dgm:t>
        <a:bodyPr/>
        <a:lstStyle/>
        <a:p>
          <a:endParaRPr lang="es-AR" sz="1000"/>
        </a:p>
      </dgm:t>
    </dgm:pt>
    <dgm:pt modelId="{C4D2ADD2-1022-4174-B563-B1504A2549AD}">
      <dgm:prSet custT="1"/>
      <dgm:spPr/>
      <dgm:t>
        <a:bodyPr/>
        <a:lstStyle/>
        <a:p>
          <a:r>
            <a:rPr lang="es-AR" sz="1000"/>
            <a:t>Verificar en menú imagen tamaño de la imagen y documento, resolución, demasía, etc.</a:t>
          </a:r>
        </a:p>
      </dgm:t>
    </dgm:pt>
    <dgm:pt modelId="{63710BD3-E987-4BB4-BC04-2CFB53C4DE39}" type="parTrans" cxnId="{9EAE96EC-1024-4C33-9675-6A3A794C3180}">
      <dgm:prSet/>
      <dgm:spPr/>
      <dgm:t>
        <a:bodyPr/>
        <a:lstStyle/>
        <a:p>
          <a:endParaRPr lang="es-AR" sz="1000"/>
        </a:p>
      </dgm:t>
    </dgm:pt>
    <dgm:pt modelId="{CEA7E784-88B9-42F3-BCD1-F9349726363D}" type="sibTrans" cxnId="{9EAE96EC-1024-4C33-9675-6A3A794C3180}">
      <dgm:prSet/>
      <dgm:spPr/>
      <dgm:t>
        <a:bodyPr/>
        <a:lstStyle/>
        <a:p>
          <a:endParaRPr lang="es-AR" sz="1000"/>
        </a:p>
      </dgm:t>
    </dgm:pt>
    <dgm:pt modelId="{6BE5A576-FE45-4104-9263-13C1B8B6B76A}">
      <dgm:prSet phldrT="[Texto]" custT="1"/>
      <dgm:spPr/>
      <dgm:t>
        <a:bodyPr/>
        <a:lstStyle/>
        <a:p>
          <a:r>
            <a:rPr lang="es-AR" sz="1000"/>
            <a:t>Exportar a JPG 300ppp para imprimir por Corel (ver JPG). Archivo &gt; Guardar como JPG</a:t>
          </a:r>
        </a:p>
      </dgm:t>
    </dgm:pt>
    <dgm:pt modelId="{CA5AAE35-52EB-471B-AEC8-F250E9D1E5D8}" type="parTrans" cxnId="{0DB54D58-D924-4AB4-AE4D-7FA24689117B}">
      <dgm:prSet/>
      <dgm:spPr/>
      <dgm:t>
        <a:bodyPr/>
        <a:lstStyle/>
        <a:p>
          <a:endParaRPr lang="es-AR" sz="1000"/>
        </a:p>
      </dgm:t>
    </dgm:pt>
    <dgm:pt modelId="{B9662068-E235-467D-A07E-6AFC1A8589AC}" type="sibTrans" cxnId="{0DB54D58-D924-4AB4-AE4D-7FA24689117B}">
      <dgm:prSet/>
      <dgm:spPr/>
      <dgm:t>
        <a:bodyPr/>
        <a:lstStyle/>
        <a:p>
          <a:endParaRPr lang="es-AR" sz="1000"/>
        </a:p>
      </dgm:t>
    </dgm:pt>
    <dgm:pt modelId="{B6B66BF0-EEB1-4A6E-A4CF-B50EFC11BA53}">
      <dgm:prSet custT="1"/>
      <dgm:spPr/>
      <dgm:t>
        <a:bodyPr/>
        <a:lstStyle/>
        <a:p>
          <a:r>
            <a:rPr lang="es-AR" sz="1000"/>
            <a:t>Ver instructivo Corel para impresión y el instructivo Driver de la Impresora</a:t>
          </a:r>
        </a:p>
      </dgm:t>
    </dgm:pt>
    <dgm:pt modelId="{4A232D82-8DA9-493B-8C9F-9915D93BF741}" type="parTrans" cxnId="{220C7B37-92F6-4940-931B-695AFBA498DB}">
      <dgm:prSet/>
      <dgm:spPr/>
      <dgm:t>
        <a:bodyPr/>
        <a:lstStyle/>
        <a:p>
          <a:endParaRPr lang="es-AR" sz="1000"/>
        </a:p>
      </dgm:t>
    </dgm:pt>
    <dgm:pt modelId="{26311574-3AE4-48F1-BE01-06E4AF7CAC27}" type="sibTrans" cxnId="{220C7B37-92F6-4940-931B-695AFBA498DB}">
      <dgm:prSet/>
      <dgm:spPr/>
      <dgm:t>
        <a:bodyPr/>
        <a:lstStyle/>
        <a:p>
          <a:endParaRPr lang="es-AR" sz="1000"/>
        </a:p>
      </dgm:t>
    </dgm:pt>
    <dgm:pt modelId="{CDE64515-DFCD-4EA8-9AE3-3690A08554B5}">
      <dgm:prSet phldrT="[Texto]" custT="1"/>
      <dgm:spPr/>
      <dgm:t>
        <a:bodyPr/>
        <a:lstStyle/>
        <a:p>
          <a:r>
            <a:rPr lang="es-AR" sz="1000"/>
            <a:t>Crear documento en Corel con medida final del producto a imprimir</a:t>
          </a:r>
        </a:p>
      </dgm:t>
    </dgm:pt>
    <dgm:pt modelId="{167B2867-8D81-4CF3-8938-1B3178423FB7}" type="parTrans" cxnId="{77E53AEE-A25B-45A0-860A-004E8FACB467}">
      <dgm:prSet/>
      <dgm:spPr/>
      <dgm:t>
        <a:bodyPr/>
        <a:lstStyle/>
        <a:p>
          <a:endParaRPr lang="es-AR"/>
        </a:p>
      </dgm:t>
    </dgm:pt>
    <dgm:pt modelId="{489BB4F2-28EB-4DFE-A883-7F194658E656}" type="sibTrans" cxnId="{77E53AEE-A25B-45A0-860A-004E8FACB467}">
      <dgm:prSet/>
      <dgm:spPr/>
      <dgm:t>
        <a:bodyPr/>
        <a:lstStyle/>
        <a:p>
          <a:endParaRPr lang="es-AR"/>
        </a:p>
      </dgm:t>
    </dgm:pt>
    <dgm:pt modelId="{5215C55B-2695-4BA0-96F0-DFEF2A309DAD}" type="pres">
      <dgm:prSet presAssocID="{660682A8-4D18-4185-BEDA-1DCB0350196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AC775EE7-7F6D-45EF-80F4-81E658BC8F37}" type="pres">
      <dgm:prSet presAssocID="{7BAF749D-3426-4A50-A7FB-7D188965493D}" presName="composite" presStyleCnt="0"/>
      <dgm:spPr/>
    </dgm:pt>
    <dgm:pt modelId="{CF88BA04-FAFF-4CD7-AAB3-86A455FAF58E}" type="pres">
      <dgm:prSet presAssocID="{7BAF749D-3426-4A50-A7FB-7D188965493D}" presName="parentText" presStyleLbl="alignNode1" presStyleIdx="0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68D63FFB-837B-4E2C-A5C1-5BB63460E05F}" type="pres">
      <dgm:prSet presAssocID="{7BAF749D-3426-4A50-A7FB-7D188965493D}" presName="descendantText" presStyleLbl="alignAcc1" presStyleIdx="0" presStyleCnt="5" custScaleY="12758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CA559FB0-F07D-499E-9DED-4286002BA7FD}" type="pres">
      <dgm:prSet presAssocID="{AA119F28-E05E-48E1-B319-7638285F71E6}" presName="sp" presStyleCnt="0"/>
      <dgm:spPr/>
    </dgm:pt>
    <dgm:pt modelId="{62E37136-2A57-4229-B168-4CE35FD3E823}" type="pres">
      <dgm:prSet presAssocID="{9813F27A-CEBB-4E9C-B01B-B54BFAB98794}" presName="composite" presStyleCnt="0"/>
      <dgm:spPr/>
    </dgm:pt>
    <dgm:pt modelId="{970F69E5-8914-4F40-8E28-CA03C83DEC98}" type="pres">
      <dgm:prSet presAssocID="{9813F27A-CEBB-4E9C-B01B-B54BFAB98794}" presName="parentText" presStyleLbl="alignNode1" presStyleIdx="1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B3F597A-8F7E-403B-B83A-CDFA9BAFE0EC}" type="pres">
      <dgm:prSet presAssocID="{9813F27A-CEBB-4E9C-B01B-B54BFAB98794}" presName="descendantText" presStyleLbl="alignAcc1" presStyleIdx="1" presStyleCnt="5" custScaleY="147568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434F6CF2-49D8-4151-8EC0-20C2C8B10B3A}" type="pres">
      <dgm:prSet presAssocID="{A0001796-CD2F-458B-9099-9C96D3327CB7}" presName="sp" presStyleCnt="0"/>
      <dgm:spPr/>
    </dgm:pt>
    <dgm:pt modelId="{F8D5F1EB-E90F-4C2E-A4D1-BA67BCB8F555}" type="pres">
      <dgm:prSet presAssocID="{0E5773EA-2B62-45DD-B41A-82271686CB9C}" presName="composite" presStyleCnt="0"/>
      <dgm:spPr/>
    </dgm:pt>
    <dgm:pt modelId="{5DCDD235-479E-4D5D-BEE1-95289144BB7A}" type="pres">
      <dgm:prSet presAssocID="{0E5773EA-2B62-45DD-B41A-82271686CB9C}" presName="parentText" presStyleLbl="alignNode1" presStyleIdx="2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CC3FF57-E163-4BB0-A0A2-4DB4CA86AE77}" type="pres">
      <dgm:prSet presAssocID="{0E5773EA-2B62-45DD-B41A-82271686CB9C}" presName="descendantText" presStyleLbl="alignAcc1" presStyleIdx="2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63332BD-8C43-4891-A92A-AEB9074545FA}" type="pres">
      <dgm:prSet presAssocID="{B41B3B86-6E82-4EFF-9FB4-22B15546757E}" presName="sp" presStyleCnt="0"/>
      <dgm:spPr/>
    </dgm:pt>
    <dgm:pt modelId="{95D90DDA-0291-44F0-80E5-1C2C07EBCB50}" type="pres">
      <dgm:prSet presAssocID="{239E690C-AB36-475F-BDEB-3D718FDAA584}" presName="composite" presStyleCnt="0"/>
      <dgm:spPr/>
    </dgm:pt>
    <dgm:pt modelId="{4DAEFCE9-E6D8-4B11-BE43-FBE566FBA936}" type="pres">
      <dgm:prSet presAssocID="{239E690C-AB36-475F-BDEB-3D718FDAA584}" presName="parentText" presStyleLbl="alignNode1" presStyleIdx="3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9CC90331-AF04-4054-8EA3-FD60A94EFF6E}" type="pres">
      <dgm:prSet presAssocID="{239E690C-AB36-475F-BDEB-3D718FDAA584}" presName="descendantText" presStyleLbl="alignAcc1" presStyleIdx="3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4E87E1AB-1A5D-4245-9166-BC36C635157B}" type="pres">
      <dgm:prSet presAssocID="{B1F7C297-5398-4701-A04D-CD759116E0D8}" presName="sp" presStyleCnt="0"/>
      <dgm:spPr/>
    </dgm:pt>
    <dgm:pt modelId="{92C1EBF1-3E5E-44BA-BC8F-7C6E27CCAD50}" type="pres">
      <dgm:prSet presAssocID="{FFAD788A-273F-4D93-BD0B-19AF380FE810}" presName="composite" presStyleCnt="0"/>
      <dgm:spPr/>
    </dgm:pt>
    <dgm:pt modelId="{4411F384-FE46-4BF7-B008-915E481DF398}" type="pres">
      <dgm:prSet presAssocID="{FFAD788A-273F-4D93-BD0B-19AF380FE810}" presName="parentText" presStyleLbl="alignNode1" presStyleIdx="4" presStyleCnt="5">
        <dgm:presLayoutVars>
          <dgm:chMax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4F59E54B-6470-4A62-890C-4B3D8BF860A3}" type="pres">
      <dgm:prSet presAssocID="{FFAD788A-273F-4D93-BD0B-19AF380FE810}" presName="descendantText" presStyleLbl="alignAcc1" presStyleIdx="4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F32DF8F1-4A54-4790-9A03-1BB55A398234}" type="presOf" srcId="{D572DF45-64A8-49F7-852F-AB0CCF1674F3}" destId="{DB3F597A-8F7E-403B-B83A-CDFA9BAFE0EC}" srcOrd="0" destOrd="2" presId="urn:microsoft.com/office/officeart/2005/8/layout/chevron2"/>
    <dgm:cxn modelId="{A4556485-88C9-4690-A1D0-34636619700F}" type="presOf" srcId="{B6B66BF0-EEB1-4A6E-A4CF-B50EFC11BA53}" destId="{4F59E54B-6470-4A62-890C-4B3D8BF860A3}" srcOrd="0" destOrd="0" presId="urn:microsoft.com/office/officeart/2005/8/layout/chevron2"/>
    <dgm:cxn modelId="{4248BE8F-3223-4A6A-AFDE-3E7B92565353}" type="presOf" srcId="{B761B5AA-E4DA-4B3E-B075-10F20CC8FC3A}" destId="{DB3F597A-8F7E-403B-B83A-CDFA9BAFE0EC}" srcOrd="0" destOrd="4" presId="urn:microsoft.com/office/officeart/2005/8/layout/chevron2"/>
    <dgm:cxn modelId="{3E6CF5F5-3E07-4CBD-9B3F-6402B010EC06}" type="presOf" srcId="{239E690C-AB36-475F-BDEB-3D718FDAA584}" destId="{4DAEFCE9-E6D8-4B11-BE43-FBE566FBA936}" srcOrd="0" destOrd="0" presId="urn:microsoft.com/office/officeart/2005/8/layout/chevron2"/>
    <dgm:cxn modelId="{41CC05EE-3FCB-4632-801E-18849C7AF0D5}" type="presOf" srcId="{CDE64515-DFCD-4EA8-9AE3-3690A08554B5}" destId="{68D63FFB-837B-4E2C-A5C1-5BB63460E05F}" srcOrd="0" destOrd="0" presId="urn:microsoft.com/office/officeart/2005/8/layout/chevron2"/>
    <dgm:cxn modelId="{0DB54D58-D924-4AB4-AE4D-7FA24689117B}" srcId="{239E690C-AB36-475F-BDEB-3D718FDAA584}" destId="{6BE5A576-FE45-4104-9263-13C1B8B6B76A}" srcOrd="1" destOrd="0" parTransId="{CA5AAE35-52EB-471B-AEC8-F250E9D1E5D8}" sibTransId="{B9662068-E235-467D-A07E-6AFC1A8589AC}"/>
    <dgm:cxn modelId="{CB4AA0EC-B890-4DD2-A31D-8895D96C0DBE}" type="presOf" srcId="{FFAD788A-273F-4D93-BD0B-19AF380FE810}" destId="{4411F384-FE46-4BF7-B008-915E481DF398}" srcOrd="0" destOrd="0" presId="urn:microsoft.com/office/officeart/2005/8/layout/chevron2"/>
    <dgm:cxn modelId="{C2C26AA8-3002-4071-A04B-83FED43C2795}" srcId="{0E5773EA-2B62-45DD-B41A-82271686CB9C}" destId="{B2297240-A9C5-4F56-8F05-5A1B3F37A514}" srcOrd="0" destOrd="0" parTransId="{90D14215-4C5B-4AB3-B3AE-A24920E6E277}" sibTransId="{15FB9D8F-57E4-4DE8-B7E3-51A033928818}"/>
    <dgm:cxn modelId="{650B782B-2219-474A-82C2-CB7495DDD28A}" srcId="{660682A8-4D18-4185-BEDA-1DCB03501969}" destId="{9813F27A-CEBB-4E9C-B01B-B54BFAB98794}" srcOrd="1" destOrd="0" parTransId="{E64C3D20-6AEA-41E6-87D9-A879E6B29D1C}" sibTransId="{A0001796-CD2F-458B-9099-9C96D3327CB7}"/>
    <dgm:cxn modelId="{92394580-B1B4-4DD1-BA5F-41F013A0AFBC}" type="presOf" srcId="{9813F27A-CEBB-4E9C-B01B-B54BFAB98794}" destId="{970F69E5-8914-4F40-8E28-CA03C83DEC98}" srcOrd="0" destOrd="0" presId="urn:microsoft.com/office/officeart/2005/8/layout/chevron2"/>
    <dgm:cxn modelId="{7A6FC02F-6E1A-4688-BC4A-08133A31B1D3}" srcId="{660682A8-4D18-4185-BEDA-1DCB03501969}" destId="{7BAF749D-3426-4A50-A7FB-7D188965493D}" srcOrd="0" destOrd="0" parTransId="{C7A70F33-19B6-47A9-9AFB-1F46509930D8}" sibTransId="{AA119F28-E05E-48E1-B319-7638285F71E6}"/>
    <dgm:cxn modelId="{1A238AD7-B38F-4590-99F8-840A86563C07}" type="presOf" srcId="{0EB6EAFE-EEA6-4F83-A7DB-078B8CD1243C}" destId="{68D63FFB-837B-4E2C-A5C1-5BB63460E05F}" srcOrd="0" destOrd="2" presId="urn:microsoft.com/office/officeart/2005/8/layout/chevron2"/>
    <dgm:cxn modelId="{B7EB94A3-C76E-48C0-8902-A7385CA2B773}" type="presOf" srcId="{31698440-2AD2-44CD-B7D7-EE43BDC4FAA2}" destId="{68D63FFB-837B-4E2C-A5C1-5BB63460E05F}" srcOrd="0" destOrd="1" presId="urn:microsoft.com/office/officeart/2005/8/layout/chevron2"/>
    <dgm:cxn modelId="{77E53AEE-A25B-45A0-860A-004E8FACB467}" srcId="{7BAF749D-3426-4A50-A7FB-7D188965493D}" destId="{CDE64515-DFCD-4EA8-9AE3-3690A08554B5}" srcOrd="0" destOrd="0" parTransId="{167B2867-8D81-4CF3-8938-1B3178423FB7}" sibTransId="{489BB4F2-28EB-4DFE-A883-7F194658E656}"/>
    <dgm:cxn modelId="{11BFF1AF-192F-43BA-BEF4-BE4FF62FF0CC}" srcId="{9813F27A-CEBB-4E9C-B01B-B54BFAB98794}" destId="{C623352E-D004-48A5-9281-5A9615A0874C}" srcOrd="1" destOrd="0" parTransId="{49EE79A7-B605-42DF-8B8F-FD4848AAFEB8}" sibTransId="{F079C8BC-76F9-42AE-9583-BAD4650D6D8E}"/>
    <dgm:cxn modelId="{F87320FD-486D-440B-A9F8-AD8B913D9E22}" srcId="{9813F27A-CEBB-4E9C-B01B-B54BFAB98794}" destId="{DAB321DC-216B-4395-8047-C3C092503F25}" srcOrd="0" destOrd="0" parTransId="{A226D7A2-CFF8-4DA4-8A9F-C710C13DEE24}" sibTransId="{3A076D0F-D542-4A45-925A-1222067F8DA8}"/>
    <dgm:cxn modelId="{A0BC2C96-9655-4114-9EF3-D2B03200D1E3}" type="presOf" srcId="{7BAF749D-3426-4A50-A7FB-7D188965493D}" destId="{CF88BA04-FAFF-4CD7-AAB3-86A455FAF58E}" srcOrd="0" destOrd="0" presId="urn:microsoft.com/office/officeart/2005/8/layout/chevron2"/>
    <dgm:cxn modelId="{0F1FCE06-98AD-4E0C-900E-447977575164}" srcId="{9813F27A-CEBB-4E9C-B01B-B54BFAB98794}" destId="{6B3A4DB8-D9E0-4C84-B212-7DC4B52FB6FC}" srcOrd="3" destOrd="0" parTransId="{013C923A-C69C-470B-ABA8-86909570A0BF}" sibTransId="{62C9DAD6-DDEB-41C1-8D74-662B51A5A82A}"/>
    <dgm:cxn modelId="{C4C597B5-5E78-4F81-871F-AAE28B4F5B4B}" type="presOf" srcId="{C623352E-D004-48A5-9281-5A9615A0874C}" destId="{DB3F597A-8F7E-403B-B83A-CDFA9BAFE0EC}" srcOrd="0" destOrd="1" presId="urn:microsoft.com/office/officeart/2005/8/layout/chevron2"/>
    <dgm:cxn modelId="{B751B5D1-D449-4050-B3A4-D814BC9E84B8}" srcId="{7BAF749D-3426-4A50-A7FB-7D188965493D}" destId="{0EB6EAFE-EEA6-4F83-A7DB-078B8CD1243C}" srcOrd="2" destOrd="0" parTransId="{385872B9-1955-4014-ACA5-CCE40CCD0D72}" sibTransId="{7E6F2219-A226-4C8D-807D-937FDB8B2790}"/>
    <dgm:cxn modelId="{2CE080B5-2D68-48BB-9609-4D1739EB6812}" srcId="{9813F27A-CEBB-4E9C-B01B-B54BFAB98794}" destId="{B761B5AA-E4DA-4B3E-B075-10F20CC8FC3A}" srcOrd="4" destOrd="0" parTransId="{42C801DD-FFB2-40DA-85D2-30F60A6E009B}" sibTransId="{4695EBA0-2797-40A2-A5DE-DE53F15FCB4B}"/>
    <dgm:cxn modelId="{63061575-4473-493C-BDB8-C2397F48A0BA}" srcId="{7BAF749D-3426-4A50-A7FB-7D188965493D}" destId="{31698440-2AD2-44CD-B7D7-EE43BDC4FAA2}" srcOrd="1" destOrd="0" parTransId="{DAD13D14-F426-4D30-8BA4-C5FAC8C804A3}" sibTransId="{06F5E79E-9F0C-4EF9-A858-7CCB8E406A75}"/>
    <dgm:cxn modelId="{902C3ACF-E355-41C8-A552-01CBB25FC916}" type="presOf" srcId="{0E5773EA-2B62-45DD-B41A-82271686CB9C}" destId="{5DCDD235-479E-4D5D-BEE1-95289144BB7A}" srcOrd="0" destOrd="0" presId="urn:microsoft.com/office/officeart/2005/8/layout/chevron2"/>
    <dgm:cxn modelId="{7E73D270-04D9-4673-9D32-E7BF43E3A65E}" type="presOf" srcId="{DAB321DC-216B-4395-8047-C3C092503F25}" destId="{DB3F597A-8F7E-403B-B83A-CDFA9BAFE0EC}" srcOrd="0" destOrd="0" presId="urn:microsoft.com/office/officeart/2005/8/layout/chevron2"/>
    <dgm:cxn modelId="{37E38E90-0601-4CF1-877C-DC79FF6783CC}" type="presOf" srcId="{C4D2ADD2-1022-4174-B563-B1504A2549AD}" destId="{9CC90331-AF04-4054-8EA3-FD60A94EFF6E}" srcOrd="0" destOrd="0" presId="urn:microsoft.com/office/officeart/2005/8/layout/chevron2"/>
    <dgm:cxn modelId="{0B312DE6-CF89-46E3-B78B-F47DEA4EF1F3}" type="presOf" srcId="{B2297240-A9C5-4F56-8F05-5A1B3F37A514}" destId="{FCC3FF57-E163-4BB0-A0A2-4DB4CA86AE77}" srcOrd="0" destOrd="0" presId="urn:microsoft.com/office/officeart/2005/8/layout/chevron2"/>
    <dgm:cxn modelId="{220C7B37-92F6-4940-931B-695AFBA498DB}" srcId="{FFAD788A-273F-4D93-BD0B-19AF380FE810}" destId="{B6B66BF0-EEB1-4A6E-A4CF-B50EFC11BA53}" srcOrd="0" destOrd="0" parTransId="{4A232D82-8DA9-493B-8C9F-9915D93BF741}" sibTransId="{26311574-3AE4-48F1-BE01-06E4AF7CAC27}"/>
    <dgm:cxn modelId="{81E5A5B8-776C-482A-8B15-89CCCA10D3EF}" type="presOf" srcId="{7FAF2F89-05EF-4571-BF9A-5784BC947314}" destId="{FCC3FF57-E163-4BB0-A0A2-4DB4CA86AE77}" srcOrd="0" destOrd="1" presId="urn:microsoft.com/office/officeart/2005/8/layout/chevron2"/>
    <dgm:cxn modelId="{9EAE96EC-1024-4C33-9675-6A3A794C3180}" srcId="{239E690C-AB36-475F-BDEB-3D718FDAA584}" destId="{C4D2ADD2-1022-4174-B563-B1504A2549AD}" srcOrd="0" destOrd="0" parTransId="{63710BD3-E987-4BB4-BC04-2CFB53C4DE39}" sibTransId="{CEA7E784-88B9-42F3-BCD1-F9349726363D}"/>
    <dgm:cxn modelId="{E00B9E6A-0A17-4970-BEE9-167F85A63FA6}" srcId="{0E5773EA-2B62-45DD-B41A-82271686CB9C}" destId="{7FAF2F89-05EF-4571-BF9A-5784BC947314}" srcOrd="1" destOrd="0" parTransId="{DA2C4AF7-4E9A-44E5-AB67-643CEF0613DA}" sibTransId="{C93F82FD-74AE-42EB-A24B-5CE87A410649}"/>
    <dgm:cxn modelId="{8FA7FF5F-E618-4720-9E02-84B0E1148143}" type="presOf" srcId="{C8AFD78F-5907-47E9-A763-A40C938E8EF4}" destId="{68D63FFB-837B-4E2C-A5C1-5BB63460E05F}" srcOrd="0" destOrd="3" presId="urn:microsoft.com/office/officeart/2005/8/layout/chevron2"/>
    <dgm:cxn modelId="{18144493-D4DB-4767-BCE1-8232D975422C}" type="presOf" srcId="{660682A8-4D18-4185-BEDA-1DCB03501969}" destId="{5215C55B-2695-4BA0-96F0-DFEF2A309DAD}" srcOrd="0" destOrd="0" presId="urn:microsoft.com/office/officeart/2005/8/layout/chevron2"/>
    <dgm:cxn modelId="{215AD11D-7BF2-4901-9BF8-CCDD6F35B5D4}" srcId="{9813F27A-CEBB-4E9C-B01B-B54BFAB98794}" destId="{D572DF45-64A8-49F7-852F-AB0CCF1674F3}" srcOrd="2" destOrd="0" parTransId="{FBBB5632-957B-4DBD-AC73-A332A2052F16}" sibTransId="{1F489D1F-9232-407D-B4BF-958A92A8DA1B}"/>
    <dgm:cxn modelId="{F50B9B5B-87E3-41FB-B005-337F39769EB1}" type="presOf" srcId="{6B3A4DB8-D9E0-4C84-B212-7DC4B52FB6FC}" destId="{DB3F597A-8F7E-403B-B83A-CDFA9BAFE0EC}" srcOrd="0" destOrd="3" presId="urn:microsoft.com/office/officeart/2005/8/layout/chevron2"/>
    <dgm:cxn modelId="{00CB6EBA-9917-49BF-92DF-4A6307899D1B}" srcId="{7BAF749D-3426-4A50-A7FB-7D188965493D}" destId="{C8AFD78F-5907-47E9-A763-A40C938E8EF4}" srcOrd="3" destOrd="0" parTransId="{3386D2DE-D229-4C37-BC04-A69B86B96CE0}" sibTransId="{08D88557-C021-447D-816A-D503465E2287}"/>
    <dgm:cxn modelId="{1226C864-3C7B-491B-8EDB-9037FFB20198}" srcId="{660682A8-4D18-4185-BEDA-1DCB03501969}" destId="{FFAD788A-273F-4D93-BD0B-19AF380FE810}" srcOrd="4" destOrd="0" parTransId="{AF96ECF8-5B3A-47BD-82C8-0B2313C890A0}" sibTransId="{4A86BC93-4638-4BDD-8CC0-2075B77A0A43}"/>
    <dgm:cxn modelId="{FB2F069E-5CAD-40B6-9C4A-D7197ECEC868}" srcId="{660682A8-4D18-4185-BEDA-1DCB03501969}" destId="{0E5773EA-2B62-45DD-B41A-82271686CB9C}" srcOrd="2" destOrd="0" parTransId="{D8E3B454-EAD0-4A7E-8CB7-8A3733B4A594}" sibTransId="{B41B3B86-6E82-4EFF-9FB4-22B15546757E}"/>
    <dgm:cxn modelId="{BE34E464-259D-41FE-9BFA-25440AA57132}" srcId="{660682A8-4D18-4185-BEDA-1DCB03501969}" destId="{239E690C-AB36-475F-BDEB-3D718FDAA584}" srcOrd="3" destOrd="0" parTransId="{8D9DC8D1-81D2-4A98-88D8-E3A76A1A45C1}" sibTransId="{B1F7C297-5398-4701-A04D-CD759116E0D8}"/>
    <dgm:cxn modelId="{56D0A163-0B00-491E-9D5C-EC567D8DF4BB}" type="presOf" srcId="{6BE5A576-FE45-4104-9263-13C1B8B6B76A}" destId="{9CC90331-AF04-4054-8EA3-FD60A94EFF6E}" srcOrd="0" destOrd="1" presId="urn:microsoft.com/office/officeart/2005/8/layout/chevron2"/>
    <dgm:cxn modelId="{F03B104B-4FEC-451B-B224-D16F0609AA8B}" type="presParOf" srcId="{5215C55B-2695-4BA0-96F0-DFEF2A309DAD}" destId="{AC775EE7-7F6D-45EF-80F4-81E658BC8F37}" srcOrd="0" destOrd="0" presId="urn:microsoft.com/office/officeart/2005/8/layout/chevron2"/>
    <dgm:cxn modelId="{46C4D77E-307F-4B0A-B1B1-684F90227CC2}" type="presParOf" srcId="{AC775EE7-7F6D-45EF-80F4-81E658BC8F37}" destId="{CF88BA04-FAFF-4CD7-AAB3-86A455FAF58E}" srcOrd="0" destOrd="0" presId="urn:microsoft.com/office/officeart/2005/8/layout/chevron2"/>
    <dgm:cxn modelId="{3AD26CE0-1DD3-482E-8034-21FBFEE7B34F}" type="presParOf" srcId="{AC775EE7-7F6D-45EF-80F4-81E658BC8F37}" destId="{68D63FFB-837B-4E2C-A5C1-5BB63460E05F}" srcOrd="1" destOrd="0" presId="urn:microsoft.com/office/officeart/2005/8/layout/chevron2"/>
    <dgm:cxn modelId="{3CF90C30-410C-42A7-A6BE-68BE6E84C9E8}" type="presParOf" srcId="{5215C55B-2695-4BA0-96F0-DFEF2A309DAD}" destId="{CA559FB0-F07D-499E-9DED-4286002BA7FD}" srcOrd="1" destOrd="0" presId="urn:microsoft.com/office/officeart/2005/8/layout/chevron2"/>
    <dgm:cxn modelId="{CBF55F75-670D-4102-9B7A-1B7C879C8656}" type="presParOf" srcId="{5215C55B-2695-4BA0-96F0-DFEF2A309DAD}" destId="{62E37136-2A57-4229-B168-4CE35FD3E823}" srcOrd="2" destOrd="0" presId="urn:microsoft.com/office/officeart/2005/8/layout/chevron2"/>
    <dgm:cxn modelId="{2B57AD2C-5515-4BB5-87A8-3CE9C97DEFC7}" type="presParOf" srcId="{62E37136-2A57-4229-B168-4CE35FD3E823}" destId="{970F69E5-8914-4F40-8E28-CA03C83DEC98}" srcOrd="0" destOrd="0" presId="urn:microsoft.com/office/officeart/2005/8/layout/chevron2"/>
    <dgm:cxn modelId="{954171B5-EAF3-4CAD-9F59-F730F82919A8}" type="presParOf" srcId="{62E37136-2A57-4229-B168-4CE35FD3E823}" destId="{DB3F597A-8F7E-403B-B83A-CDFA9BAFE0EC}" srcOrd="1" destOrd="0" presId="urn:microsoft.com/office/officeart/2005/8/layout/chevron2"/>
    <dgm:cxn modelId="{69A9812B-E290-45B2-914C-D15E948CD458}" type="presParOf" srcId="{5215C55B-2695-4BA0-96F0-DFEF2A309DAD}" destId="{434F6CF2-49D8-4151-8EC0-20C2C8B10B3A}" srcOrd="3" destOrd="0" presId="urn:microsoft.com/office/officeart/2005/8/layout/chevron2"/>
    <dgm:cxn modelId="{239C515A-9490-4A20-BE50-229F9E6D2883}" type="presParOf" srcId="{5215C55B-2695-4BA0-96F0-DFEF2A309DAD}" destId="{F8D5F1EB-E90F-4C2E-A4D1-BA67BCB8F555}" srcOrd="4" destOrd="0" presId="urn:microsoft.com/office/officeart/2005/8/layout/chevron2"/>
    <dgm:cxn modelId="{9E1D624A-7884-4AC7-AEFA-2E01C5EE00DE}" type="presParOf" srcId="{F8D5F1EB-E90F-4C2E-A4D1-BA67BCB8F555}" destId="{5DCDD235-479E-4D5D-BEE1-95289144BB7A}" srcOrd="0" destOrd="0" presId="urn:microsoft.com/office/officeart/2005/8/layout/chevron2"/>
    <dgm:cxn modelId="{41392B9C-324B-496C-98D6-32C0AA76A2CA}" type="presParOf" srcId="{F8D5F1EB-E90F-4C2E-A4D1-BA67BCB8F555}" destId="{FCC3FF57-E163-4BB0-A0A2-4DB4CA86AE77}" srcOrd="1" destOrd="0" presId="urn:microsoft.com/office/officeart/2005/8/layout/chevron2"/>
    <dgm:cxn modelId="{8B4626DC-5E91-476A-9F0C-0C576335EC6C}" type="presParOf" srcId="{5215C55B-2695-4BA0-96F0-DFEF2A309DAD}" destId="{263332BD-8C43-4891-A92A-AEB9074545FA}" srcOrd="5" destOrd="0" presId="urn:microsoft.com/office/officeart/2005/8/layout/chevron2"/>
    <dgm:cxn modelId="{D6988C95-4770-4A17-9E08-A4FAC91BCF9C}" type="presParOf" srcId="{5215C55B-2695-4BA0-96F0-DFEF2A309DAD}" destId="{95D90DDA-0291-44F0-80E5-1C2C07EBCB50}" srcOrd="6" destOrd="0" presId="urn:microsoft.com/office/officeart/2005/8/layout/chevron2"/>
    <dgm:cxn modelId="{1E99D2DA-71BD-4B61-82DD-1063D07AB310}" type="presParOf" srcId="{95D90DDA-0291-44F0-80E5-1C2C07EBCB50}" destId="{4DAEFCE9-E6D8-4B11-BE43-FBE566FBA936}" srcOrd="0" destOrd="0" presId="urn:microsoft.com/office/officeart/2005/8/layout/chevron2"/>
    <dgm:cxn modelId="{4B9AF840-B3B6-4667-8E51-90A6146C8D7C}" type="presParOf" srcId="{95D90DDA-0291-44F0-80E5-1C2C07EBCB50}" destId="{9CC90331-AF04-4054-8EA3-FD60A94EFF6E}" srcOrd="1" destOrd="0" presId="urn:microsoft.com/office/officeart/2005/8/layout/chevron2"/>
    <dgm:cxn modelId="{A18D1A25-D85D-4140-8AE7-0DF44B268687}" type="presParOf" srcId="{5215C55B-2695-4BA0-96F0-DFEF2A309DAD}" destId="{4E87E1AB-1A5D-4245-9166-BC36C635157B}" srcOrd="7" destOrd="0" presId="urn:microsoft.com/office/officeart/2005/8/layout/chevron2"/>
    <dgm:cxn modelId="{2FD7A0FD-1D90-4A50-95A3-3206DB123E9A}" type="presParOf" srcId="{5215C55B-2695-4BA0-96F0-DFEF2A309DAD}" destId="{92C1EBF1-3E5E-44BA-BC8F-7C6E27CCAD50}" srcOrd="8" destOrd="0" presId="urn:microsoft.com/office/officeart/2005/8/layout/chevron2"/>
    <dgm:cxn modelId="{01390D59-6126-43C9-A8EF-69C6BEE0267D}" type="presParOf" srcId="{92C1EBF1-3E5E-44BA-BC8F-7C6E27CCAD50}" destId="{4411F384-FE46-4BF7-B008-915E481DF398}" srcOrd="0" destOrd="0" presId="urn:microsoft.com/office/officeart/2005/8/layout/chevron2"/>
    <dgm:cxn modelId="{584BB90B-AF33-4607-AE2E-CFED01DD4DDB}" type="presParOf" srcId="{92C1EBF1-3E5E-44BA-BC8F-7C6E27CCAD50}" destId="{4F59E54B-6470-4A62-890C-4B3D8BF860A3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DEB3229B-FE19-49B0-98EB-74D4FB6F65BF}" type="doc">
      <dgm:prSet loTypeId="urn:microsoft.com/office/officeart/2008/layout/VerticalCurvedList" loCatId="list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es-AR"/>
        </a:p>
      </dgm:t>
    </dgm:pt>
    <dgm:pt modelId="{26F27A03-F2A3-42D5-A486-B963F6BEC872}">
      <dgm:prSet phldrT="[Texto]"/>
      <dgm:spPr/>
      <dgm:t>
        <a:bodyPr/>
        <a:lstStyle/>
        <a:p>
          <a:r>
            <a:rPr lang="es-ES"/>
            <a:t>Impresión en papel autoadhesivo + corte</a:t>
          </a:r>
          <a:endParaRPr lang="es-AR"/>
        </a:p>
      </dgm:t>
    </dgm:pt>
    <dgm:pt modelId="{EF35CD95-9E48-4700-9BB2-FFDEB86A4DE5}" type="parTrans" cxnId="{413D94B9-FD3C-4C09-B89A-510879AF05B6}">
      <dgm:prSet/>
      <dgm:spPr/>
      <dgm:t>
        <a:bodyPr/>
        <a:lstStyle/>
        <a:p>
          <a:endParaRPr lang="es-AR"/>
        </a:p>
      </dgm:t>
    </dgm:pt>
    <dgm:pt modelId="{EDFC6044-45B6-43CE-910E-57F76454CB33}" type="sibTrans" cxnId="{413D94B9-FD3C-4C09-B89A-510879AF05B6}">
      <dgm:prSet/>
      <dgm:spPr/>
      <dgm:t>
        <a:bodyPr/>
        <a:lstStyle/>
        <a:p>
          <a:endParaRPr lang="es-AR"/>
        </a:p>
      </dgm:t>
    </dgm:pt>
    <dgm:pt modelId="{FC1FD25C-C3CA-447F-B5F7-4068076A81BB}">
      <dgm:prSet phldrT="[Texto]"/>
      <dgm:spPr/>
      <dgm:t>
        <a:bodyPr/>
        <a:lstStyle/>
        <a:p>
          <a:r>
            <a:rPr lang="es-ES"/>
            <a:t>Corte de Vinilo de color</a:t>
          </a:r>
          <a:endParaRPr lang="es-AR"/>
        </a:p>
      </dgm:t>
    </dgm:pt>
    <dgm:pt modelId="{0501253D-EA3B-4F39-A7CD-05ED2C9E5B8C}" type="parTrans" cxnId="{8F4C0BCD-6AF0-4B19-8FCB-673E9BC49E6D}">
      <dgm:prSet/>
      <dgm:spPr/>
      <dgm:t>
        <a:bodyPr/>
        <a:lstStyle/>
        <a:p>
          <a:endParaRPr lang="es-AR"/>
        </a:p>
      </dgm:t>
    </dgm:pt>
    <dgm:pt modelId="{E99027A4-E04C-4D4C-8D43-AABF903AD838}" type="sibTrans" cxnId="{8F4C0BCD-6AF0-4B19-8FCB-673E9BC49E6D}">
      <dgm:prSet/>
      <dgm:spPr/>
      <dgm:t>
        <a:bodyPr/>
        <a:lstStyle/>
        <a:p>
          <a:endParaRPr lang="es-AR"/>
        </a:p>
      </dgm:t>
    </dgm:pt>
    <dgm:pt modelId="{56E2DF8F-D21F-46C5-8B04-5D81DCCA13E4}">
      <dgm:prSet phldrT="[Texto]"/>
      <dgm:spPr/>
      <dgm:t>
        <a:bodyPr/>
        <a:lstStyle/>
        <a:p>
          <a:r>
            <a:rPr lang="es-ES"/>
            <a:t>Impresión de Vinilo en Gran Formato + corte</a:t>
          </a:r>
          <a:endParaRPr lang="es-AR"/>
        </a:p>
      </dgm:t>
    </dgm:pt>
    <dgm:pt modelId="{99D1E204-DBF3-4E5A-B988-6EB0FCE5D16F}" type="parTrans" cxnId="{B446967C-D2F8-41E2-B5D6-3BA66BA2C3BF}">
      <dgm:prSet/>
      <dgm:spPr/>
      <dgm:t>
        <a:bodyPr/>
        <a:lstStyle/>
        <a:p>
          <a:endParaRPr lang="es-AR"/>
        </a:p>
      </dgm:t>
    </dgm:pt>
    <dgm:pt modelId="{A63B5056-8001-4A6E-B238-9DCC84087C42}" type="sibTrans" cxnId="{B446967C-D2F8-41E2-B5D6-3BA66BA2C3BF}">
      <dgm:prSet/>
      <dgm:spPr/>
      <dgm:t>
        <a:bodyPr/>
        <a:lstStyle/>
        <a:p>
          <a:endParaRPr lang="es-AR"/>
        </a:p>
      </dgm:t>
    </dgm:pt>
    <dgm:pt modelId="{7F395F0E-5B93-4EA6-AA61-43E1530CB200}" type="pres">
      <dgm:prSet presAssocID="{DEB3229B-FE19-49B0-98EB-74D4FB6F65BF}" presName="Name0" presStyleCnt="0">
        <dgm:presLayoutVars>
          <dgm:chMax val="7"/>
          <dgm:chPref val="7"/>
          <dgm:dir/>
        </dgm:presLayoutVars>
      </dgm:prSet>
      <dgm:spPr/>
      <dgm:t>
        <a:bodyPr/>
        <a:lstStyle/>
        <a:p>
          <a:endParaRPr lang="es-AR"/>
        </a:p>
      </dgm:t>
    </dgm:pt>
    <dgm:pt modelId="{CD0CD9C3-BA3D-47A1-B725-4BB5A4545B82}" type="pres">
      <dgm:prSet presAssocID="{DEB3229B-FE19-49B0-98EB-74D4FB6F65BF}" presName="Name1" presStyleCnt="0"/>
      <dgm:spPr/>
    </dgm:pt>
    <dgm:pt modelId="{D89A53E9-3A8C-48CA-9529-F6326D1B0A3B}" type="pres">
      <dgm:prSet presAssocID="{DEB3229B-FE19-49B0-98EB-74D4FB6F65BF}" presName="cycle" presStyleCnt="0"/>
      <dgm:spPr/>
    </dgm:pt>
    <dgm:pt modelId="{CC3182DA-D7C4-4A3C-9EED-F1F47EA3D5D5}" type="pres">
      <dgm:prSet presAssocID="{DEB3229B-FE19-49B0-98EB-74D4FB6F65BF}" presName="srcNode" presStyleLbl="node1" presStyleIdx="0" presStyleCnt="3"/>
      <dgm:spPr/>
    </dgm:pt>
    <dgm:pt modelId="{F07E568C-16B0-402A-83E5-44BDAA0BC08F}" type="pres">
      <dgm:prSet presAssocID="{DEB3229B-FE19-49B0-98EB-74D4FB6F65BF}" presName="conn" presStyleLbl="parChTrans1D2" presStyleIdx="0" presStyleCnt="1"/>
      <dgm:spPr/>
      <dgm:t>
        <a:bodyPr/>
        <a:lstStyle/>
        <a:p>
          <a:endParaRPr lang="es-AR"/>
        </a:p>
      </dgm:t>
    </dgm:pt>
    <dgm:pt modelId="{7EC2E9F6-5E15-49BE-8647-0A256FFF9F43}" type="pres">
      <dgm:prSet presAssocID="{DEB3229B-FE19-49B0-98EB-74D4FB6F65BF}" presName="extraNode" presStyleLbl="node1" presStyleIdx="0" presStyleCnt="3"/>
      <dgm:spPr/>
    </dgm:pt>
    <dgm:pt modelId="{59C35CF8-F9FC-4BCB-B98D-4F07170130A8}" type="pres">
      <dgm:prSet presAssocID="{DEB3229B-FE19-49B0-98EB-74D4FB6F65BF}" presName="dstNode" presStyleLbl="node1" presStyleIdx="0" presStyleCnt="3"/>
      <dgm:spPr/>
    </dgm:pt>
    <dgm:pt modelId="{CE1FFBA0-6843-45B0-9A93-8E244C562F8D}" type="pres">
      <dgm:prSet presAssocID="{26F27A03-F2A3-42D5-A486-B963F6BEC872}" presName="text_1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B0B900B-BE9A-4D44-B938-0647ADB21020}" type="pres">
      <dgm:prSet presAssocID="{26F27A03-F2A3-42D5-A486-B963F6BEC872}" presName="accent_1" presStyleCnt="0"/>
      <dgm:spPr/>
    </dgm:pt>
    <dgm:pt modelId="{5AA39AD7-CB07-45E4-BD9F-7C92900F33B1}" type="pres">
      <dgm:prSet presAssocID="{26F27A03-F2A3-42D5-A486-B963F6BEC872}" presName="accentRepeatNode" presStyleLbl="solidFgAcc1" presStyleIdx="0" presStyleCnt="3"/>
      <dgm:spPr/>
    </dgm:pt>
    <dgm:pt modelId="{03133773-49EA-4F47-92F2-9AF7D1B9690D}" type="pres">
      <dgm:prSet presAssocID="{FC1FD25C-C3CA-447F-B5F7-4068076A81BB}" presName="text_2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68C05CB-ADD9-4A60-A67A-28F51FF5F74B}" type="pres">
      <dgm:prSet presAssocID="{FC1FD25C-C3CA-447F-B5F7-4068076A81BB}" presName="accent_2" presStyleCnt="0"/>
      <dgm:spPr/>
    </dgm:pt>
    <dgm:pt modelId="{41A0802A-249A-4CAD-83F1-EDF48C11BBF0}" type="pres">
      <dgm:prSet presAssocID="{FC1FD25C-C3CA-447F-B5F7-4068076A81BB}" presName="accentRepeatNode" presStyleLbl="solidFgAcc1" presStyleIdx="1" presStyleCnt="3"/>
      <dgm:spPr/>
    </dgm:pt>
    <dgm:pt modelId="{3EAF723E-DFE2-49D0-AE99-03F524FC356A}" type="pres">
      <dgm:prSet presAssocID="{56E2DF8F-D21F-46C5-8B04-5D81DCCA13E4}" presName="text_3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672A0D8E-101F-4F5B-8C2A-1F6AA2FC08B3}" type="pres">
      <dgm:prSet presAssocID="{56E2DF8F-D21F-46C5-8B04-5D81DCCA13E4}" presName="accent_3" presStyleCnt="0"/>
      <dgm:spPr/>
    </dgm:pt>
    <dgm:pt modelId="{99F15329-493E-4E67-A419-FFDFC104E95D}" type="pres">
      <dgm:prSet presAssocID="{56E2DF8F-D21F-46C5-8B04-5D81DCCA13E4}" presName="accentRepeatNode" presStyleLbl="solidFgAcc1" presStyleIdx="2" presStyleCnt="3"/>
      <dgm:spPr/>
    </dgm:pt>
  </dgm:ptLst>
  <dgm:cxnLst>
    <dgm:cxn modelId="{413D94B9-FD3C-4C09-B89A-510879AF05B6}" srcId="{DEB3229B-FE19-49B0-98EB-74D4FB6F65BF}" destId="{26F27A03-F2A3-42D5-A486-B963F6BEC872}" srcOrd="0" destOrd="0" parTransId="{EF35CD95-9E48-4700-9BB2-FFDEB86A4DE5}" sibTransId="{EDFC6044-45B6-43CE-910E-57F76454CB33}"/>
    <dgm:cxn modelId="{973064BC-AC9A-4C3C-AB79-390CAD629155}" type="presOf" srcId="{EDFC6044-45B6-43CE-910E-57F76454CB33}" destId="{F07E568C-16B0-402A-83E5-44BDAA0BC08F}" srcOrd="0" destOrd="0" presId="urn:microsoft.com/office/officeart/2008/layout/VerticalCurvedList"/>
    <dgm:cxn modelId="{F712403A-3067-4FE1-A99C-FEA1D2CEEA27}" type="presOf" srcId="{DEB3229B-FE19-49B0-98EB-74D4FB6F65BF}" destId="{7F395F0E-5B93-4EA6-AA61-43E1530CB200}" srcOrd="0" destOrd="0" presId="urn:microsoft.com/office/officeart/2008/layout/VerticalCurvedList"/>
    <dgm:cxn modelId="{2A92FB30-60B5-421D-AFC2-CE11DCCA80A6}" type="presOf" srcId="{56E2DF8F-D21F-46C5-8B04-5D81DCCA13E4}" destId="{3EAF723E-DFE2-49D0-AE99-03F524FC356A}" srcOrd="0" destOrd="0" presId="urn:microsoft.com/office/officeart/2008/layout/VerticalCurvedList"/>
    <dgm:cxn modelId="{155268A1-A786-4204-99F3-74A86F2AEF0E}" type="presOf" srcId="{FC1FD25C-C3CA-447F-B5F7-4068076A81BB}" destId="{03133773-49EA-4F47-92F2-9AF7D1B9690D}" srcOrd="0" destOrd="0" presId="urn:microsoft.com/office/officeart/2008/layout/VerticalCurvedList"/>
    <dgm:cxn modelId="{8F4C0BCD-6AF0-4B19-8FCB-673E9BC49E6D}" srcId="{DEB3229B-FE19-49B0-98EB-74D4FB6F65BF}" destId="{FC1FD25C-C3CA-447F-B5F7-4068076A81BB}" srcOrd="1" destOrd="0" parTransId="{0501253D-EA3B-4F39-A7CD-05ED2C9E5B8C}" sibTransId="{E99027A4-E04C-4D4C-8D43-AABF903AD838}"/>
    <dgm:cxn modelId="{93E44025-59B9-42C0-9732-2C64219F73A7}" type="presOf" srcId="{26F27A03-F2A3-42D5-A486-B963F6BEC872}" destId="{CE1FFBA0-6843-45B0-9A93-8E244C562F8D}" srcOrd="0" destOrd="0" presId="urn:microsoft.com/office/officeart/2008/layout/VerticalCurvedList"/>
    <dgm:cxn modelId="{B446967C-D2F8-41E2-B5D6-3BA66BA2C3BF}" srcId="{DEB3229B-FE19-49B0-98EB-74D4FB6F65BF}" destId="{56E2DF8F-D21F-46C5-8B04-5D81DCCA13E4}" srcOrd="2" destOrd="0" parTransId="{99D1E204-DBF3-4E5A-B988-6EB0FCE5D16F}" sibTransId="{A63B5056-8001-4A6E-B238-9DCC84087C42}"/>
    <dgm:cxn modelId="{602BFBDF-5BFA-4064-A311-4AB3107DDCEE}" type="presParOf" srcId="{7F395F0E-5B93-4EA6-AA61-43E1530CB200}" destId="{CD0CD9C3-BA3D-47A1-B725-4BB5A4545B82}" srcOrd="0" destOrd="0" presId="urn:microsoft.com/office/officeart/2008/layout/VerticalCurvedList"/>
    <dgm:cxn modelId="{180C5AFE-510B-4C6F-A357-5B9409ECBCBD}" type="presParOf" srcId="{CD0CD9C3-BA3D-47A1-B725-4BB5A4545B82}" destId="{D89A53E9-3A8C-48CA-9529-F6326D1B0A3B}" srcOrd="0" destOrd="0" presId="urn:microsoft.com/office/officeart/2008/layout/VerticalCurvedList"/>
    <dgm:cxn modelId="{9C1B1E7C-F0B2-4E65-9EA1-F89BCB2BEF62}" type="presParOf" srcId="{D89A53E9-3A8C-48CA-9529-F6326D1B0A3B}" destId="{CC3182DA-D7C4-4A3C-9EED-F1F47EA3D5D5}" srcOrd="0" destOrd="0" presId="urn:microsoft.com/office/officeart/2008/layout/VerticalCurvedList"/>
    <dgm:cxn modelId="{F963B002-CE7A-4A23-9180-8A0A26634BA5}" type="presParOf" srcId="{D89A53E9-3A8C-48CA-9529-F6326D1B0A3B}" destId="{F07E568C-16B0-402A-83E5-44BDAA0BC08F}" srcOrd="1" destOrd="0" presId="urn:microsoft.com/office/officeart/2008/layout/VerticalCurvedList"/>
    <dgm:cxn modelId="{5B87D254-EF63-4A6D-9F4C-24E525453950}" type="presParOf" srcId="{D89A53E9-3A8C-48CA-9529-F6326D1B0A3B}" destId="{7EC2E9F6-5E15-49BE-8647-0A256FFF9F43}" srcOrd="2" destOrd="0" presId="urn:microsoft.com/office/officeart/2008/layout/VerticalCurvedList"/>
    <dgm:cxn modelId="{CD794BC5-A4A4-4282-95E1-546DDA5DA4D5}" type="presParOf" srcId="{D89A53E9-3A8C-48CA-9529-F6326D1B0A3B}" destId="{59C35CF8-F9FC-4BCB-B98D-4F07170130A8}" srcOrd="3" destOrd="0" presId="urn:microsoft.com/office/officeart/2008/layout/VerticalCurvedList"/>
    <dgm:cxn modelId="{1B9ABB80-3047-4F14-8EAB-CE624769BF6F}" type="presParOf" srcId="{CD0CD9C3-BA3D-47A1-B725-4BB5A4545B82}" destId="{CE1FFBA0-6843-45B0-9A93-8E244C562F8D}" srcOrd="1" destOrd="0" presId="urn:microsoft.com/office/officeart/2008/layout/VerticalCurvedList"/>
    <dgm:cxn modelId="{B026D76F-74A2-42AC-8E0C-0554969AF974}" type="presParOf" srcId="{CD0CD9C3-BA3D-47A1-B725-4BB5A4545B82}" destId="{EB0B900B-BE9A-4D44-B938-0647ADB21020}" srcOrd="2" destOrd="0" presId="urn:microsoft.com/office/officeart/2008/layout/VerticalCurvedList"/>
    <dgm:cxn modelId="{3D862FB0-A547-491D-BA83-36EF9BA765F5}" type="presParOf" srcId="{EB0B900B-BE9A-4D44-B938-0647ADB21020}" destId="{5AA39AD7-CB07-45E4-BD9F-7C92900F33B1}" srcOrd="0" destOrd="0" presId="urn:microsoft.com/office/officeart/2008/layout/VerticalCurvedList"/>
    <dgm:cxn modelId="{C53EA578-0B9E-4432-9854-AFC0E51D3305}" type="presParOf" srcId="{CD0CD9C3-BA3D-47A1-B725-4BB5A4545B82}" destId="{03133773-49EA-4F47-92F2-9AF7D1B9690D}" srcOrd="3" destOrd="0" presId="urn:microsoft.com/office/officeart/2008/layout/VerticalCurvedList"/>
    <dgm:cxn modelId="{869A1259-A199-4FFB-9289-9C64C13E7F1E}" type="presParOf" srcId="{CD0CD9C3-BA3D-47A1-B725-4BB5A4545B82}" destId="{168C05CB-ADD9-4A60-A67A-28F51FF5F74B}" srcOrd="4" destOrd="0" presId="urn:microsoft.com/office/officeart/2008/layout/VerticalCurvedList"/>
    <dgm:cxn modelId="{537662C6-B5F3-413C-B4BE-6A5D25B92BD6}" type="presParOf" srcId="{168C05CB-ADD9-4A60-A67A-28F51FF5F74B}" destId="{41A0802A-249A-4CAD-83F1-EDF48C11BBF0}" srcOrd="0" destOrd="0" presId="urn:microsoft.com/office/officeart/2008/layout/VerticalCurvedList"/>
    <dgm:cxn modelId="{83CF4C4A-1339-42ED-84DF-E585F2BD5C6A}" type="presParOf" srcId="{CD0CD9C3-BA3D-47A1-B725-4BB5A4545B82}" destId="{3EAF723E-DFE2-49D0-AE99-03F524FC356A}" srcOrd="5" destOrd="0" presId="urn:microsoft.com/office/officeart/2008/layout/VerticalCurvedList"/>
    <dgm:cxn modelId="{491C48EB-E659-42D5-A6C9-BE8156714288}" type="presParOf" srcId="{CD0CD9C3-BA3D-47A1-B725-4BB5A4545B82}" destId="{672A0D8E-101F-4F5B-8C2A-1F6AA2FC08B3}" srcOrd="6" destOrd="0" presId="urn:microsoft.com/office/officeart/2008/layout/VerticalCurvedList"/>
    <dgm:cxn modelId="{986A5CF9-35C3-4A2F-BA4F-0DFBF267132F}" type="presParOf" srcId="{672A0D8E-101F-4F5B-8C2A-1F6AA2FC08B3}" destId="{99F15329-493E-4E67-A419-FFDFC104E95D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B7A6F31-6C1C-460D-8A31-FE83CEE0D331}" type="doc">
      <dgm:prSet loTypeId="urn:microsoft.com/office/officeart/2005/8/layout/hProcess3" loCatId="process" qsTypeId="urn:microsoft.com/office/officeart/2005/8/quickstyle/simple3" qsCatId="simple" csTypeId="urn:microsoft.com/office/officeart/2005/8/colors/accent0_3" csCatId="mainScheme" phldr="1"/>
      <dgm:spPr/>
    </dgm:pt>
    <dgm:pt modelId="{6556667D-1920-4D72-B6C9-5BE05798AA74}">
      <dgm:prSet phldrT="[Texto]" custT="1"/>
      <dgm:spPr/>
      <dgm:t>
        <a:bodyPr/>
        <a:lstStyle/>
        <a:p>
          <a:r>
            <a:rPr lang="es-ES" sz="1200" b="1"/>
            <a:t>Para Doble faz </a:t>
          </a:r>
          <a:endParaRPr lang="es-AR" sz="1200" b="1"/>
        </a:p>
      </dgm:t>
    </dgm:pt>
    <dgm:pt modelId="{C7B9E7B1-02D5-40B2-8DE8-F0E5BC710303}" type="parTrans" cxnId="{31348EAA-4575-4A9D-8A2C-216CEA87211B}">
      <dgm:prSet/>
      <dgm:spPr/>
      <dgm:t>
        <a:bodyPr/>
        <a:lstStyle/>
        <a:p>
          <a:endParaRPr lang="es-AR"/>
        </a:p>
      </dgm:t>
    </dgm:pt>
    <dgm:pt modelId="{8DECC94E-CA7C-450A-9856-1713414909A5}" type="sibTrans" cxnId="{31348EAA-4575-4A9D-8A2C-216CEA87211B}">
      <dgm:prSet/>
      <dgm:spPr/>
      <dgm:t>
        <a:bodyPr/>
        <a:lstStyle/>
        <a:p>
          <a:endParaRPr lang="es-AR"/>
        </a:p>
      </dgm:t>
    </dgm:pt>
    <dgm:pt modelId="{4572D984-E166-4074-9572-1CF1F3442338}">
      <dgm:prSet phldrT="[Texto]"/>
      <dgm:spPr/>
      <dgm:t>
        <a:bodyPr/>
        <a:lstStyle/>
        <a:p>
          <a:r>
            <a:rPr lang="es-ES"/>
            <a:t>: hacerlo desde bandeja Bypass de la impresora</a:t>
          </a:r>
          <a:endParaRPr lang="es-AR"/>
        </a:p>
      </dgm:t>
    </dgm:pt>
    <dgm:pt modelId="{19D09316-B1FE-408E-B441-135474F91969}" type="parTrans" cxnId="{5C9CA5C6-B6DC-4F76-8A00-0FADF0020570}">
      <dgm:prSet/>
      <dgm:spPr/>
      <dgm:t>
        <a:bodyPr/>
        <a:lstStyle/>
        <a:p>
          <a:endParaRPr lang="es-AR"/>
        </a:p>
      </dgm:t>
    </dgm:pt>
    <dgm:pt modelId="{20ED04D8-0F83-4575-B67D-2C56ED645142}" type="sibTrans" cxnId="{5C9CA5C6-B6DC-4F76-8A00-0FADF0020570}">
      <dgm:prSet/>
      <dgm:spPr/>
      <dgm:t>
        <a:bodyPr/>
        <a:lstStyle/>
        <a:p>
          <a:endParaRPr lang="es-AR"/>
        </a:p>
      </dgm:t>
    </dgm:pt>
    <dgm:pt modelId="{D5D8DEDB-B7D5-47DE-B302-5F01068CD238}">
      <dgm:prSet phldrT="[Texto]"/>
      <dgm:spPr/>
      <dgm:t>
        <a:bodyPr/>
        <a:lstStyle/>
        <a:p>
          <a:r>
            <a:rPr lang="es-ES"/>
            <a:t>salvo para A4 obra que se realiza automático en Bandeja 1</a:t>
          </a:r>
          <a:endParaRPr lang="es-AR"/>
        </a:p>
      </dgm:t>
    </dgm:pt>
    <dgm:pt modelId="{740E9D10-66D0-4905-A33E-524D01E2B62A}" type="parTrans" cxnId="{D6426043-FAA7-471E-9B4A-9DF9A9AB7B89}">
      <dgm:prSet/>
      <dgm:spPr/>
      <dgm:t>
        <a:bodyPr/>
        <a:lstStyle/>
        <a:p>
          <a:endParaRPr lang="es-AR"/>
        </a:p>
      </dgm:t>
    </dgm:pt>
    <dgm:pt modelId="{91118A2A-501A-4938-ADA6-6469BBB7570F}" type="sibTrans" cxnId="{D6426043-FAA7-471E-9B4A-9DF9A9AB7B89}">
      <dgm:prSet/>
      <dgm:spPr/>
      <dgm:t>
        <a:bodyPr/>
        <a:lstStyle/>
        <a:p>
          <a:endParaRPr lang="es-AR"/>
        </a:p>
      </dgm:t>
    </dgm:pt>
    <dgm:pt modelId="{4416EEA2-8F81-4B35-8D72-8277FE68C667}" type="pres">
      <dgm:prSet presAssocID="{0B7A6F31-6C1C-460D-8A31-FE83CEE0D331}" presName="Name0" presStyleCnt="0">
        <dgm:presLayoutVars>
          <dgm:dir/>
          <dgm:animLvl val="lvl"/>
          <dgm:resizeHandles val="exact"/>
        </dgm:presLayoutVars>
      </dgm:prSet>
      <dgm:spPr/>
    </dgm:pt>
    <dgm:pt modelId="{71666451-6B37-40D1-8C8A-17DF0916D735}" type="pres">
      <dgm:prSet presAssocID="{0B7A6F31-6C1C-460D-8A31-FE83CEE0D331}" presName="dummy" presStyleCnt="0"/>
      <dgm:spPr/>
    </dgm:pt>
    <dgm:pt modelId="{1B90155D-1091-4688-A635-F44032B1F78B}" type="pres">
      <dgm:prSet presAssocID="{0B7A6F31-6C1C-460D-8A31-FE83CEE0D331}" presName="linH" presStyleCnt="0"/>
      <dgm:spPr/>
    </dgm:pt>
    <dgm:pt modelId="{28EB0035-6F99-46A8-99F1-966EB39B1944}" type="pres">
      <dgm:prSet presAssocID="{0B7A6F31-6C1C-460D-8A31-FE83CEE0D331}" presName="padding1" presStyleCnt="0"/>
      <dgm:spPr/>
    </dgm:pt>
    <dgm:pt modelId="{99DF70F3-0A65-4FB6-B133-B793CF25D830}" type="pres">
      <dgm:prSet presAssocID="{6556667D-1920-4D72-B6C9-5BE05798AA74}" presName="linV" presStyleCnt="0"/>
      <dgm:spPr/>
    </dgm:pt>
    <dgm:pt modelId="{D68F5620-7DE1-469B-A07D-0BFD1D2BF3C2}" type="pres">
      <dgm:prSet presAssocID="{6556667D-1920-4D72-B6C9-5BE05798AA74}" presName="spVertical1" presStyleCnt="0"/>
      <dgm:spPr/>
    </dgm:pt>
    <dgm:pt modelId="{E204275A-9B80-4936-83F5-2DC599953C4A}" type="pres">
      <dgm:prSet presAssocID="{6556667D-1920-4D72-B6C9-5BE05798AA74}" presName="parTx" presStyleLbl="revTx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59563C5D-CD4A-4482-9B19-1F1F701E0F5A}" type="pres">
      <dgm:prSet presAssocID="{6556667D-1920-4D72-B6C9-5BE05798AA74}" presName="spVertical2" presStyleCnt="0"/>
      <dgm:spPr/>
    </dgm:pt>
    <dgm:pt modelId="{2641F1BD-7D42-47F0-93F4-4A1CBB2F2B76}" type="pres">
      <dgm:prSet presAssocID="{6556667D-1920-4D72-B6C9-5BE05798AA74}" presName="spVertical3" presStyleCnt="0"/>
      <dgm:spPr/>
    </dgm:pt>
    <dgm:pt modelId="{07890E52-6529-48B5-84F4-36F118402A6B}" type="pres">
      <dgm:prSet presAssocID="{8DECC94E-CA7C-450A-9856-1713414909A5}" presName="space" presStyleCnt="0"/>
      <dgm:spPr/>
    </dgm:pt>
    <dgm:pt modelId="{0F9CA6EA-9557-4FBA-AA95-B3A91700E4ED}" type="pres">
      <dgm:prSet presAssocID="{4572D984-E166-4074-9572-1CF1F3442338}" presName="linV" presStyleCnt="0"/>
      <dgm:spPr/>
    </dgm:pt>
    <dgm:pt modelId="{0D3BD866-FCAF-490E-AA4B-C01BE0F489B4}" type="pres">
      <dgm:prSet presAssocID="{4572D984-E166-4074-9572-1CF1F3442338}" presName="spVertical1" presStyleCnt="0"/>
      <dgm:spPr/>
    </dgm:pt>
    <dgm:pt modelId="{DA659700-FA6B-4012-899C-AABEF3F510C1}" type="pres">
      <dgm:prSet presAssocID="{4572D984-E166-4074-9572-1CF1F3442338}" presName="parTx" presStyleLbl="revTx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7BD6FC0-3782-4746-8556-C920E2F093FA}" type="pres">
      <dgm:prSet presAssocID="{4572D984-E166-4074-9572-1CF1F3442338}" presName="spVertical2" presStyleCnt="0"/>
      <dgm:spPr/>
    </dgm:pt>
    <dgm:pt modelId="{02702B0E-2C38-4AFF-AC49-259F2CA8F80F}" type="pres">
      <dgm:prSet presAssocID="{4572D984-E166-4074-9572-1CF1F3442338}" presName="spVertical3" presStyleCnt="0"/>
      <dgm:spPr/>
    </dgm:pt>
    <dgm:pt modelId="{3F95F8C2-6FCA-4502-8C81-DD9470B1A41E}" type="pres">
      <dgm:prSet presAssocID="{20ED04D8-0F83-4575-B67D-2C56ED645142}" presName="space" presStyleCnt="0"/>
      <dgm:spPr/>
    </dgm:pt>
    <dgm:pt modelId="{A011407E-2533-470D-86A3-A7E1516C9DDD}" type="pres">
      <dgm:prSet presAssocID="{D5D8DEDB-B7D5-47DE-B302-5F01068CD238}" presName="linV" presStyleCnt="0"/>
      <dgm:spPr/>
    </dgm:pt>
    <dgm:pt modelId="{DC8F40DB-DE1D-4D63-A7CB-5847621C452C}" type="pres">
      <dgm:prSet presAssocID="{D5D8DEDB-B7D5-47DE-B302-5F01068CD238}" presName="spVertical1" presStyleCnt="0"/>
      <dgm:spPr/>
    </dgm:pt>
    <dgm:pt modelId="{206A1475-61B2-4CD1-9F1D-8FEF6167B7A5}" type="pres">
      <dgm:prSet presAssocID="{D5D8DEDB-B7D5-47DE-B302-5F01068CD238}" presName="parTx" presStyleLbl="revTx" presStyleIdx="2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5B1BEBCE-075E-449D-8091-88DB247A239D}" type="pres">
      <dgm:prSet presAssocID="{D5D8DEDB-B7D5-47DE-B302-5F01068CD238}" presName="spVertical2" presStyleCnt="0"/>
      <dgm:spPr/>
    </dgm:pt>
    <dgm:pt modelId="{07AA1598-8B61-493B-B49C-35E8DA4E07C8}" type="pres">
      <dgm:prSet presAssocID="{D5D8DEDB-B7D5-47DE-B302-5F01068CD238}" presName="spVertical3" presStyleCnt="0"/>
      <dgm:spPr/>
    </dgm:pt>
    <dgm:pt modelId="{BA86D63C-823C-4E15-A703-C63C760FB61A}" type="pres">
      <dgm:prSet presAssocID="{0B7A6F31-6C1C-460D-8A31-FE83CEE0D331}" presName="padding2" presStyleCnt="0"/>
      <dgm:spPr/>
    </dgm:pt>
    <dgm:pt modelId="{427154EF-251F-4EA1-A78E-F2E6301D358F}" type="pres">
      <dgm:prSet presAssocID="{0B7A6F31-6C1C-460D-8A31-FE83CEE0D331}" presName="negArrow" presStyleCnt="0"/>
      <dgm:spPr/>
    </dgm:pt>
    <dgm:pt modelId="{A9A02A22-C7A0-4A41-A653-0FB254F5DFE1}" type="pres">
      <dgm:prSet presAssocID="{0B7A6F31-6C1C-460D-8A31-FE83CEE0D331}" presName="backgroundArrow" presStyleLbl="node1" presStyleIdx="0" presStyleCnt="1" custLinFactY="-100000" custLinFactNeighborX="3704" custLinFactNeighborY="-140962"/>
      <dgm:spPr/>
    </dgm:pt>
  </dgm:ptLst>
  <dgm:cxnLst>
    <dgm:cxn modelId="{BDE3713A-7684-4CD6-AE62-ED6E3D528C02}" type="presOf" srcId="{D5D8DEDB-B7D5-47DE-B302-5F01068CD238}" destId="{206A1475-61B2-4CD1-9F1D-8FEF6167B7A5}" srcOrd="0" destOrd="0" presId="urn:microsoft.com/office/officeart/2005/8/layout/hProcess3"/>
    <dgm:cxn modelId="{31348EAA-4575-4A9D-8A2C-216CEA87211B}" srcId="{0B7A6F31-6C1C-460D-8A31-FE83CEE0D331}" destId="{6556667D-1920-4D72-B6C9-5BE05798AA74}" srcOrd="0" destOrd="0" parTransId="{C7B9E7B1-02D5-40B2-8DE8-F0E5BC710303}" sibTransId="{8DECC94E-CA7C-450A-9856-1713414909A5}"/>
    <dgm:cxn modelId="{4B3765F2-ADE3-49FD-A6E1-42C5E83F8817}" type="presOf" srcId="{6556667D-1920-4D72-B6C9-5BE05798AA74}" destId="{E204275A-9B80-4936-83F5-2DC599953C4A}" srcOrd="0" destOrd="0" presId="urn:microsoft.com/office/officeart/2005/8/layout/hProcess3"/>
    <dgm:cxn modelId="{FE536A9F-B17D-482C-93B9-3094ED44F34E}" type="presOf" srcId="{4572D984-E166-4074-9572-1CF1F3442338}" destId="{DA659700-FA6B-4012-899C-AABEF3F510C1}" srcOrd="0" destOrd="0" presId="urn:microsoft.com/office/officeart/2005/8/layout/hProcess3"/>
    <dgm:cxn modelId="{5C9CA5C6-B6DC-4F76-8A00-0FADF0020570}" srcId="{0B7A6F31-6C1C-460D-8A31-FE83CEE0D331}" destId="{4572D984-E166-4074-9572-1CF1F3442338}" srcOrd="1" destOrd="0" parTransId="{19D09316-B1FE-408E-B441-135474F91969}" sibTransId="{20ED04D8-0F83-4575-B67D-2C56ED645142}"/>
    <dgm:cxn modelId="{D6426043-FAA7-471E-9B4A-9DF9A9AB7B89}" srcId="{0B7A6F31-6C1C-460D-8A31-FE83CEE0D331}" destId="{D5D8DEDB-B7D5-47DE-B302-5F01068CD238}" srcOrd="2" destOrd="0" parTransId="{740E9D10-66D0-4905-A33E-524D01E2B62A}" sibTransId="{91118A2A-501A-4938-ADA6-6469BBB7570F}"/>
    <dgm:cxn modelId="{718E5158-1BA9-4722-95CC-6C00276ACCEC}" type="presOf" srcId="{0B7A6F31-6C1C-460D-8A31-FE83CEE0D331}" destId="{4416EEA2-8F81-4B35-8D72-8277FE68C667}" srcOrd="0" destOrd="0" presId="urn:microsoft.com/office/officeart/2005/8/layout/hProcess3"/>
    <dgm:cxn modelId="{88D2BF51-EB20-4E28-8E17-76B5351B30BD}" type="presParOf" srcId="{4416EEA2-8F81-4B35-8D72-8277FE68C667}" destId="{71666451-6B37-40D1-8C8A-17DF0916D735}" srcOrd="0" destOrd="0" presId="urn:microsoft.com/office/officeart/2005/8/layout/hProcess3"/>
    <dgm:cxn modelId="{CF11B03A-A9BC-4A0F-90FE-8F1ED581E5A2}" type="presParOf" srcId="{4416EEA2-8F81-4B35-8D72-8277FE68C667}" destId="{1B90155D-1091-4688-A635-F44032B1F78B}" srcOrd="1" destOrd="0" presId="urn:microsoft.com/office/officeart/2005/8/layout/hProcess3"/>
    <dgm:cxn modelId="{7B4B22C4-053D-4925-9AEA-77A74D9EB0FD}" type="presParOf" srcId="{1B90155D-1091-4688-A635-F44032B1F78B}" destId="{28EB0035-6F99-46A8-99F1-966EB39B1944}" srcOrd="0" destOrd="0" presId="urn:microsoft.com/office/officeart/2005/8/layout/hProcess3"/>
    <dgm:cxn modelId="{5D27411B-C2A1-4FFD-ADBC-B441C0A6B016}" type="presParOf" srcId="{1B90155D-1091-4688-A635-F44032B1F78B}" destId="{99DF70F3-0A65-4FB6-B133-B793CF25D830}" srcOrd="1" destOrd="0" presId="urn:microsoft.com/office/officeart/2005/8/layout/hProcess3"/>
    <dgm:cxn modelId="{D18B217E-F85E-42B0-BE59-44B86C9B5359}" type="presParOf" srcId="{99DF70F3-0A65-4FB6-B133-B793CF25D830}" destId="{D68F5620-7DE1-469B-A07D-0BFD1D2BF3C2}" srcOrd="0" destOrd="0" presId="urn:microsoft.com/office/officeart/2005/8/layout/hProcess3"/>
    <dgm:cxn modelId="{E0B3E47A-BF64-4D53-9FCB-5064C8143F7A}" type="presParOf" srcId="{99DF70F3-0A65-4FB6-B133-B793CF25D830}" destId="{E204275A-9B80-4936-83F5-2DC599953C4A}" srcOrd="1" destOrd="0" presId="urn:microsoft.com/office/officeart/2005/8/layout/hProcess3"/>
    <dgm:cxn modelId="{F941AA64-36CF-4752-960F-9F0975AE4A42}" type="presParOf" srcId="{99DF70F3-0A65-4FB6-B133-B793CF25D830}" destId="{59563C5D-CD4A-4482-9B19-1F1F701E0F5A}" srcOrd="2" destOrd="0" presId="urn:microsoft.com/office/officeart/2005/8/layout/hProcess3"/>
    <dgm:cxn modelId="{4C3C0738-1C84-4DF0-AFC7-EA619F458CF7}" type="presParOf" srcId="{99DF70F3-0A65-4FB6-B133-B793CF25D830}" destId="{2641F1BD-7D42-47F0-93F4-4A1CBB2F2B76}" srcOrd="3" destOrd="0" presId="urn:microsoft.com/office/officeart/2005/8/layout/hProcess3"/>
    <dgm:cxn modelId="{97B600A2-D113-464D-97D6-DE5856A15F9F}" type="presParOf" srcId="{1B90155D-1091-4688-A635-F44032B1F78B}" destId="{07890E52-6529-48B5-84F4-36F118402A6B}" srcOrd="2" destOrd="0" presId="urn:microsoft.com/office/officeart/2005/8/layout/hProcess3"/>
    <dgm:cxn modelId="{C32F18AE-8138-4B53-B3A1-07BA33B61A9E}" type="presParOf" srcId="{1B90155D-1091-4688-A635-F44032B1F78B}" destId="{0F9CA6EA-9557-4FBA-AA95-B3A91700E4ED}" srcOrd="3" destOrd="0" presId="urn:microsoft.com/office/officeart/2005/8/layout/hProcess3"/>
    <dgm:cxn modelId="{E35297E4-58CA-43E3-B2E8-1B2570EAFB1D}" type="presParOf" srcId="{0F9CA6EA-9557-4FBA-AA95-B3A91700E4ED}" destId="{0D3BD866-FCAF-490E-AA4B-C01BE0F489B4}" srcOrd="0" destOrd="0" presId="urn:microsoft.com/office/officeart/2005/8/layout/hProcess3"/>
    <dgm:cxn modelId="{744326FB-6244-4B1A-8A73-0F51B66D8A1A}" type="presParOf" srcId="{0F9CA6EA-9557-4FBA-AA95-B3A91700E4ED}" destId="{DA659700-FA6B-4012-899C-AABEF3F510C1}" srcOrd="1" destOrd="0" presId="urn:microsoft.com/office/officeart/2005/8/layout/hProcess3"/>
    <dgm:cxn modelId="{8BD1146F-C265-4678-AF2C-BC05BAC468EF}" type="presParOf" srcId="{0F9CA6EA-9557-4FBA-AA95-B3A91700E4ED}" destId="{77BD6FC0-3782-4746-8556-C920E2F093FA}" srcOrd="2" destOrd="0" presId="urn:microsoft.com/office/officeart/2005/8/layout/hProcess3"/>
    <dgm:cxn modelId="{2FA49FD7-A642-4BF4-BB52-93C2AD56D7FF}" type="presParOf" srcId="{0F9CA6EA-9557-4FBA-AA95-B3A91700E4ED}" destId="{02702B0E-2C38-4AFF-AC49-259F2CA8F80F}" srcOrd="3" destOrd="0" presId="urn:microsoft.com/office/officeart/2005/8/layout/hProcess3"/>
    <dgm:cxn modelId="{3C5E895D-5738-4024-921B-4109F1967E93}" type="presParOf" srcId="{1B90155D-1091-4688-A635-F44032B1F78B}" destId="{3F95F8C2-6FCA-4502-8C81-DD9470B1A41E}" srcOrd="4" destOrd="0" presId="urn:microsoft.com/office/officeart/2005/8/layout/hProcess3"/>
    <dgm:cxn modelId="{F6F3CAA4-61B9-41B1-83DD-E2ACE0173CFB}" type="presParOf" srcId="{1B90155D-1091-4688-A635-F44032B1F78B}" destId="{A011407E-2533-470D-86A3-A7E1516C9DDD}" srcOrd="5" destOrd="0" presId="urn:microsoft.com/office/officeart/2005/8/layout/hProcess3"/>
    <dgm:cxn modelId="{32B89EB8-4529-422F-9B79-B6015FAF0B84}" type="presParOf" srcId="{A011407E-2533-470D-86A3-A7E1516C9DDD}" destId="{DC8F40DB-DE1D-4D63-A7CB-5847621C452C}" srcOrd="0" destOrd="0" presId="urn:microsoft.com/office/officeart/2005/8/layout/hProcess3"/>
    <dgm:cxn modelId="{75E05AA9-462E-4E6E-8431-F096CB6DE5D4}" type="presParOf" srcId="{A011407E-2533-470D-86A3-A7E1516C9DDD}" destId="{206A1475-61B2-4CD1-9F1D-8FEF6167B7A5}" srcOrd="1" destOrd="0" presId="urn:microsoft.com/office/officeart/2005/8/layout/hProcess3"/>
    <dgm:cxn modelId="{E8B3B11C-FF1C-4D1C-B0A1-85D450361E2D}" type="presParOf" srcId="{A011407E-2533-470D-86A3-A7E1516C9DDD}" destId="{5B1BEBCE-075E-449D-8091-88DB247A239D}" srcOrd="2" destOrd="0" presId="urn:microsoft.com/office/officeart/2005/8/layout/hProcess3"/>
    <dgm:cxn modelId="{6E8E5FF4-6791-480D-AD99-1C9BD3D6F454}" type="presParOf" srcId="{A011407E-2533-470D-86A3-A7E1516C9DDD}" destId="{07AA1598-8B61-493B-B49C-35E8DA4E07C8}" srcOrd="3" destOrd="0" presId="urn:microsoft.com/office/officeart/2005/8/layout/hProcess3"/>
    <dgm:cxn modelId="{3A5850AE-3644-4DBB-BB8B-B74FEA09DDB5}" type="presParOf" srcId="{1B90155D-1091-4688-A635-F44032B1F78B}" destId="{BA86D63C-823C-4E15-A703-C63C760FB61A}" srcOrd="6" destOrd="0" presId="urn:microsoft.com/office/officeart/2005/8/layout/hProcess3"/>
    <dgm:cxn modelId="{1A98BDE9-6B69-4D4C-A4D0-8A4932766F17}" type="presParOf" srcId="{1B90155D-1091-4688-A635-F44032B1F78B}" destId="{427154EF-251F-4EA1-A78E-F2E6301D358F}" srcOrd="7" destOrd="0" presId="urn:microsoft.com/office/officeart/2005/8/layout/hProcess3"/>
    <dgm:cxn modelId="{9E931893-209C-44D3-BB66-A9CA3E18C46C}" type="presParOf" srcId="{1B90155D-1091-4688-A635-F44032B1F78B}" destId="{A9A02A22-C7A0-4A41-A653-0FB254F5DFE1}" srcOrd="8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8FF36DF-7218-40BB-8D52-AD5B6FCEADED}" type="doc">
      <dgm:prSet loTypeId="urn:microsoft.com/office/officeart/2005/8/layout/vProcess5" loCatId="process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es-AR"/>
        </a:p>
      </dgm:t>
    </dgm:pt>
    <dgm:pt modelId="{829C8BBD-BCCC-4BDC-8BC7-AA308D6BC83B}">
      <dgm:prSet phldrT="[Texto]"/>
      <dgm:spPr/>
      <dgm:t>
        <a:bodyPr/>
        <a:lstStyle/>
        <a:p>
          <a:r>
            <a:rPr lang="es-AR"/>
            <a:t>Cinfigurar Driver Impresora</a:t>
          </a:r>
        </a:p>
      </dgm:t>
    </dgm:pt>
    <dgm:pt modelId="{1D51C3E3-F765-4573-B0B7-68BCB04385C1}" type="parTrans" cxnId="{519C66AA-3B33-473E-9B63-DC9F10FAC7E4}">
      <dgm:prSet/>
      <dgm:spPr/>
      <dgm:t>
        <a:bodyPr/>
        <a:lstStyle/>
        <a:p>
          <a:endParaRPr lang="es-AR"/>
        </a:p>
      </dgm:t>
    </dgm:pt>
    <dgm:pt modelId="{459CC603-803D-4D9D-B0CB-B6040270D38B}" type="sibTrans" cxnId="{519C66AA-3B33-473E-9B63-DC9F10FAC7E4}">
      <dgm:prSet/>
      <dgm:spPr/>
      <dgm:t>
        <a:bodyPr/>
        <a:lstStyle/>
        <a:p>
          <a:endParaRPr lang="es-AR"/>
        </a:p>
      </dgm:t>
    </dgm:pt>
    <dgm:pt modelId="{50B677FB-F9F9-4FF2-99F6-A49F135919C9}">
      <dgm:prSet phldrT="[Texto]"/>
      <dgm:spPr/>
      <dgm:t>
        <a:bodyPr/>
        <a:lstStyle/>
        <a:p>
          <a:r>
            <a:rPr lang="es-AR"/>
            <a:t>Envío de orden a la impresora</a:t>
          </a:r>
        </a:p>
      </dgm:t>
    </dgm:pt>
    <dgm:pt modelId="{919C8B71-2E13-4653-BB17-D5798E58746A}" type="parTrans" cxnId="{95B573F3-5836-40A1-B399-99569062D2DD}">
      <dgm:prSet/>
      <dgm:spPr/>
      <dgm:t>
        <a:bodyPr/>
        <a:lstStyle/>
        <a:p>
          <a:endParaRPr lang="es-AR"/>
        </a:p>
      </dgm:t>
    </dgm:pt>
    <dgm:pt modelId="{095255E7-E376-4C64-8C22-17EF8B6C05E8}" type="sibTrans" cxnId="{95B573F3-5836-40A1-B399-99569062D2DD}">
      <dgm:prSet/>
      <dgm:spPr/>
      <dgm:t>
        <a:bodyPr/>
        <a:lstStyle/>
        <a:p>
          <a:endParaRPr lang="es-AR"/>
        </a:p>
      </dgm:t>
    </dgm:pt>
    <dgm:pt modelId="{23850E9C-9CBC-4656-81E0-92A2AD6333F1}">
      <dgm:prSet phldrT="[Texto]"/>
      <dgm:spPr/>
      <dgm:t>
        <a:bodyPr/>
        <a:lstStyle/>
        <a:p>
          <a:r>
            <a:rPr lang="es-AR"/>
            <a:t>Impresión de 1° hoja</a:t>
          </a:r>
        </a:p>
      </dgm:t>
    </dgm:pt>
    <dgm:pt modelId="{9346FAE2-20DE-474C-9C22-99087D260CBD}" type="parTrans" cxnId="{EEEC482F-2BBA-47DF-9ACB-66E8932BCB88}">
      <dgm:prSet/>
      <dgm:spPr/>
      <dgm:t>
        <a:bodyPr/>
        <a:lstStyle/>
        <a:p>
          <a:endParaRPr lang="es-AR"/>
        </a:p>
      </dgm:t>
    </dgm:pt>
    <dgm:pt modelId="{47FBBF9A-9481-41A3-880A-10B3C399E421}" type="sibTrans" cxnId="{EEEC482F-2BBA-47DF-9ACB-66E8932BCB88}">
      <dgm:prSet/>
      <dgm:spPr/>
      <dgm:t>
        <a:bodyPr/>
        <a:lstStyle/>
        <a:p>
          <a:endParaRPr lang="es-AR"/>
        </a:p>
      </dgm:t>
    </dgm:pt>
    <dgm:pt modelId="{2CD2585E-71E2-43BE-AA12-73FED33C664E}">
      <dgm:prSet/>
      <dgm:spPr/>
      <dgm:t>
        <a:bodyPr/>
        <a:lstStyle/>
        <a:p>
          <a:r>
            <a:rPr lang="es-AR"/>
            <a:t>Revisión de CALIDAD</a:t>
          </a:r>
        </a:p>
      </dgm:t>
    </dgm:pt>
    <dgm:pt modelId="{46D45E01-B54E-48CD-9308-AAF03E542231}" type="parTrans" cxnId="{7B76F90F-2041-4FC4-8136-16CA2050FB0C}">
      <dgm:prSet/>
      <dgm:spPr/>
      <dgm:t>
        <a:bodyPr/>
        <a:lstStyle/>
        <a:p>
          <a:endParaRPr lang="es-AR"/>
        </a:p>
      </dgm:t>
    </dgm:pt>
    <dgm:pt modelId="{8DB8E6F0-8F9E-4641-B84D-2DF307C384E0}" type="sibTrans" cxnId="{7B76F90F-2041-4FC4-8136-16CA2050FB0C}">
      <dgm:prSet/>
      <dgm:spPr/>
      <dgm:t>
        <a:bodyPr/>
        <a:lstStyle/>
        <a:p>
          <a:endParaRPr lang="es-AR"/>
        </a:p>
      </dgm:t>
    </dgm:pt>
    <dgm:pt modelId="{306F90EA-D2B8-435F-9863-AC5678DB7A6D}">
      <dgm:prSet custT="1"/>
      <dgm:spPr/>
      <dgm:t>
        <a:bodyPr/>
        <a:lstStyle/>
        <a:p>
          <a:r>
            <a:rPr lang="es-AR" sz="1800"/>
            <a:t>Impresión del resto del trabajo</a:t>
          </a:r>
        </a:p>
      </dgm:t>
    </dgm:pt>
    <dgm:pt modelId="{EBA2FBF3-3A17-46D7-BF85-4E83518761D8}" type="parTrans" cxnId="{60E8E8AB-298E-4DF3-8B62-99CE784D200B}">
      <dgm:prSet/>
      <dgm:spPr/>
      <dgm:t>
        <a:bodyPr/>
        <a:lstStyle/>
        <a:p>
          <a:endParaRPr lang="es-AR"/>
        </a:p>
      </dgm:t>
    </dgm:pt>
    <dgm:pt modelId="{B204709C-559E-4413-BE88-28182B8432C5}" type="sibTrans" cxnId="{60E8E8AB-298E-4DF3-8B62-99CE784D200B}">
      <dgm:prSet/>
      <dgm:spPr/>
      <dgm:t>
        <a:bodyPr/>
        <a:lstStyle/>
        <a:p>
          <a:endParaRPr lang="es-AR"/>
        </a:p>
      </dgm:t>
    </dgm:pt>
    <dgm:pt modelId="{D58A805F-CA1B-4A75-A035-EF243B74CB76}">
      <dgm:prSet/>
      <dgm:spPr/>
      <dgm:t>
        <a:bodyPr/>
        <a:lstStyle/>
        <a:p>
          <a:endParaRPr lang="es-AR"/>
        </a:p>
      </dgm:t>
    </dgm:pt>
    <dgm:pt modelId="{92AE732D-4C0F-4550-87D2-AC2A13A7A69D}" type="parTrans" cxnId="{B9F2A417-2594-49B5-8A6D-46E017AD1238}">
      <dgm:prSet/>
      <dgm:spPr/>
      <dgm:t>
        <a:bodyPr/>
        <a:lstStyle/>
        <a:p>
          <a:endParaRPr lang="es-AR"/>
        </a:p>
      </dgm:t>
    </dgm:pt>
    <dgm:pt modelId="{62E83963-6789-4EBB-A6FE-7C637F77555F}" type="sibTrans" cxnId="{B9F2A417-2594-49B5-8A6D-46E017AD1238}">
      <dgm:prSet/>
      <dgm:spPr/>
      <dgm:t>
        <a:bodyPr/>
        <a:lstStyle/>
        <a:p>
          <a:endParaRPr lang="es-AR"/>
        </a:p>
      </dgm:t>
    </dgm:pt>
    <dgm:pt modelId="{D0DCCD06-88AD-466B-AB23-F9FD86AF7469}">
      <dgm:prSet/>
      <dgm:spPr/>
      <dgm:t>
        <a:bodyPr/>
        <a:lstStyle/>
        <a:p>
          <a:endParaRPr lang="es-AR"/>
        </a:p>
      </dgm:t>
    </dgm:pt>
    <dgm:pt modelId="{C7A367F9-544A-40DA-8AFD-3CB953EE4511}" type="parTrans" cxnId="{DD9C35ED-99A7-470F-B668-4A6AF889AB31}">
      <dgm:prSet/>
      <dgm:spPr/>
      <dgm:t>
        <a:bodyPr/>
        <a:lstStyle/>
        <a:p>
          <a:endParaRPr lang="es-AR"/>
        </a:p>
      </dgm:t>
    </dgm:pt>
    <dgm:pt modelId="{E6BAA729-EE04-4ABB-8E28-636051AA9952}" type="sibTrans" cxnId="{DD9C35ED-99A7-470F-B668-4A6AF889AB31}">
      <dgm:prSet/>
      <dgm:spPr/>
      <dgm:t>
        <a:bodyPr/>
        <a:lstStyle/>
        <a:p>
          <a:endParaRPr lang="es-AR"/>
        </a:p>
      </dgm:t>
    </dgm:pt>
    <dgm:pt modelId="{4F5A265A-390B-45BB-8112-D81B5785DD0D}" type="pres">
      <dgm:prSet presAssocID="{88FF36DF-7218-40BB-8D52-AD5B6FCEADED}" presName="outerComposite" presStyleCnt="0">
        <dgm:presLayoutVars>
          <dgm:chMax val="5"/>
          <dgm:dir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5F1B45EA-DF19-46D1-B593-0EA17E50F6AF}" type="pres">
      <dgm:prSet presAssocID="{88FF36DF-7218-40BB-8D52-AD5B6FCEADED}" presName="dummyMaxCanvas" presStyleCnt="0">
        <dgm:presLayoutVars/>
      </dgm:prSet>
      <dgm:spPr/>
    </dgm:pt>
    <dgm:pt modelId="{FD2584CB-4AFD-4EB2-A100-DABF1259A6CA}" type="pres">
      <dgm:prSet presAssocID="{88FF36DF-7218-40BB-8D52-AD5B6FCEADED}" presName="FiveNodes_1" presStyleLbl="node1" presStyleIdx="0" presStyleCnt="5" custLinFactNeighborY="-113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8E233668-4284-4C9F-AC6E-487C77B31B08}" type="pres">
      <dgm:prSet presAssocID="{88FF36DF-7218-40BB-8D52-AD5B6FCEADED}" presName="FiveNodes_2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8E0B2AE0-935A-46D7-BA7A-5CC1FB897A94}" type="pres">
      <dgm:prSet presAssocID="{88FF36DF-7218-40BB-8D52-AD5B6FCEADED}" presName="FiveNodes_3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4F6DAE6-009F-4570-8BF4-C06444A90A90}" type="pres">
      <dgm:prSet presAssocID="{88FF36DF-7218-40BB-8D52-AD5B6FCEADED}" presName="FiveNodes_4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235FF64-8DFB-43B3-A765-CB898B422D6D}" type="pres">
      <dgm:prSet presAssocID="{88FF36DF-7218-40BB-8D52-AD5B6FCEADED}" presName="FiveNodes_5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34ACAD9-0303-4421-8C44-F651219792CA}" type="pres">
      <dgm:prSet presAssocID="{88FF36DF-7218-40BB-8D52-AD5B6FCEADED}" presName="FiveConn_1-2" presStyleLbl="fgAccFollowNode1" presStyleIdx="0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AE516557-1AA6-469B-BCE0-A4FCDEB77699}" type="pres">
      <dgm:prSet presAssocID="{88FF36DF-7218-40BB-8D52-AD5B6FCEADED}" presName="FiveConn_2-3" presStyleLbl="fgAccFollowNode1" presStyleIdx="1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0F73EB7B-FD8A-4C33-A00A-5DAFEDE490B8}" type="pres">
      <dgm:prSet presAssocID="{88FF36DF-7218-40BB-8D52-AD5B6FCEADED}" presName="FiveConn_3-4" presStyleLbl="fgAccFollowNode1" presStyleIdx="2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07509920-18E4-4F7A-9A3B-CDD3AF5BF773}" type="pres">
      <dgm:prSet presAssocID="{88FF36DF-7218-40BB-8D52-AD5B6FCEADED}" presName="FiveConn_4-5" presStyleLbl="fgAccFollowNode1" presStyleIdx="3" presStyleCnt="4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33CAC53-3E0A-4823-9CEA-24DE5DF1A6CC}" type="pres">
      <dgm:prSet presAssocID="{88FF36DF-7218-40BB-8D52-AD5B6FCEADED}" presName="FiveNodes_1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CADB9EDA-A707-4E84-8861-B201F28FBA6C}" type="pres">
      <dgm:prSet presAssocID="{88FF36DF-7218-40BB-8D52-AD5B6FCEADED}" presName="FiveNodes_2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517C5104-D183-4514-B232-35C44C356D4C}" type="pres">
      <dgm:prSet presAssocID="{88FF36DF-7218-40BB-8D52-AD5B6FCEADED}" presName="FiveNodes_3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53D18A0B-E581-4280-AEA0-D4DF389F67DE}" type="pres">
      <dgm:prSet presAssocID="{88FF36DF-7218-40BB-8D52-AD5B6FCEADED}" presName="FiveNodes_4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06ABFF7-E9B0-42DE-89D3-5FFECE3C736B}" type="pres">
      <dgm:prSet presAssocID="{88FF36DF-7218-40BB-8D52-AD5B6FCEADED}" presName="FiveNodes_5_text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B9F2A417-2594-49B5-8A6D-46E017AD1238}" srcId="{88FF36DF-7218-40BB-8D52-AD5B6FCEADED}" destId="{D58A805F-CA1B-4A75-A035-EF243B74CB76}" srcOrd="6" destOrd="0" parTransId="{92AE732D-4C0F-4550-87D2-AC2A13A7A69D}" sibTransId="{62E83963-6789-4EBB-A6FE-7C637F77555F}"/>
    <dgm:cxn modelId="{554B3690-0290-49FE-8DDD-BD09D6B7DCAF}" type="presOf" srcId="{50B677FB-F9F9-4FF2-99F6-A49F135919C9}" destId="{CADB9EDA-A707-4E84-8861-B201F28FBA6C}" srcOrd="1" destOrd="0" presId="urn:microsoft.com/office/officeart/2005/8/layout/vProcess5"/>
    <dgm:cxn modelId="{9D9C98A3-3057-475C-8CEC-1159A35A7E83}" type="presOf" srcId="{306F90EA-D2B8-435F-9863-AC5678DB7A6D}" destId="{1235FF64-8DFB-43B3-A765-CB898B422D6D}" srcOrd="0" destOrd="0" presId="urn:microsoft.com/office/officeart/2005/8/layout/vProcess5"/>
    <dgm:cxn modelId="{BFA71C66-8862-40C0-8AED-177515766FE9}" type="presOf" srcId="{829C8BBD-BCCC-4BDC-8BC7-AA308D6BC83B}" destId="{FD2584CB-4AFD-4EB2-A100-DABF1259A6CA}" srcOrd="0" destOrd="0" presId="urn:microsoft.com/office/officeart/2005/8/layout/vProcess5"/>
    <dgm:cxn modelId="{45996C74-FB57-4052-81B7-6FC5EB056089}" type="presOf" srcId="{47FBBF9A-9481-41A3-880A-10B3C399E421}" destId="{0F73EB7B-FD8A-4C33-A00A-5DAFEDE490B8}" srcOrd="0" destOrd="0" presId="urn:microsoft.com/office/officeart/2005/8/layout/vProcess5"/>
    <dgm:cxn modelId="{C1AA0D77-640D-4D62-AA5A-65137F7975E9}" type="presOf" srcId="{095255E7-E376-4C64-8C22-17EF8B6C05E8}" destId="{AE516557-1AA6-469B-BCE0-A4FCDEB77699}" srcOrd="0" destOrd="0" presId="urn:microsoft.com/office/officeart/2005/8/layout/vProcess5"/>
    <dgm:cxn modelId="{A6995FE5-70D4-4BE8-A5D1-358894F2E1E8}" type="presOf" srcId="{2CD2585E-71E2-43BE-AA12-73FED33C664E}" destId="{53D18A0B-E581-4280-AEA0-D4DF389F67DE}" srcOrd="1" destOrd="0" presId="urn:microsoft.com/office/officeart/2005/8/layout/vProcess5"/>
    <dgm:cxn modelId="{F95C6576-4B69-4BB3-B530-7B7BF7FE1C48}" type="presOf" srcId="{459CC603-803D-4D9D-B0CB-B6040270D38B}" destId="{734ACAD9-0303-4421-8C44-F651219792CA}" srcOrd="0" destOrd="0" presId="urn:microsoft.com/office/officeart/2005/8/layout/vProcess5"/>
    <dgm:cxn modelId="{95B573F3-5836-40A1-B399-99569062D2DD}" srcId="{88FF36DF-7218-40BB-8D52-AD5B6FCEADED}" destId="{50B677FB-F9F9-4FF2-99F6-A49F135919C9}" srcOrd="1" destOrd="0" parTransId="{919C8B71-2E13-4653-BB17-D5798E58746A}" sibTransId="{095255E7-E376-4C64-8C22-17EF8B6C05E8}"/>
    <dgm:cxn modelId="{EEEC482F-2BBA-47DF-9ACB-66E8932BCB88}" srcId="{88FF36DF-7218-40BB-8D52-AD5B6FCEADED}" destId="{23850E9C-9CBC-4656-81E0-92A2AD6333F1}" srcOrd="2" destOrd="0" parTransId="{9346FAE2-20DE-474C-9C22-99087D260CBD}" sibTransId="{47FBBF9A-9481-41A3-880A-10B3C399E421}"/>
    <dgm:cxn modelId="{DD9C35ED-99A7-470F-B668-4A6AF889AB31}" srcId="{88FF36DF-7218-40BB-8D52-AD5B6FCEADED}" destId="{D0DCCD06-88AD-466B-AB23-F9FD86AF7469}" srcOrd="5" destOrd="0" parTransId="{C7A367F9-544A-40DA-8AFD-3CB953EE4511}" sibTransId="{E6BAA729-EE04-4ABB-8E28-636051AA9952}"/>
    <dgm:cxn modelId="{BD29E871-DB79-4BCF-962E-804EA3647D54}" type="presOf" srcId="{50B677FB-F9F9-4FF2-99F6-A49F135919C9}" destId="{8E233668-4284-4C9F-AC6E-487C77B31B08}" srcOrd="0" destOrd="0" presId="urn:microsoft.com/office/officeart/2005/8/layout/vProcess5"/>
    <dgm:cxn modelId="{DF1BB176-0A86-47F4-895E-9E951CD4F413}" type="presOf" srcId="{8DB8E6F0-8F9E-4641-B84D-2DF307C384E0}" destId="{07509920-18E4-4F7A-9A3B-CDD3AF5BF773}" srcOrd="0" destOrd="0" presId="urn:microsoft.com/office/officeart/2005/8/layout/vProcess5"/>
    <dgm:cxn modelId="{519C66AA-3B33-473E-9B63-DC9F10FAC7E4}" srcId="{88FF36DF-7218-40BB-8D52-AD5B6FCEADED}" destId="{829C8BBD-BCCC-4BDC-8BC7-AA308D6BC83B}" srcOrd="0" destOrd="0" parTransId="{1D51C3E3-F765-4573-B0B7-68BCB04385C1}" sibTransId="{459CC603-803D-4D9D-B0CB-B6040270D38B}"/>
    <dgm:cxn modelId="{496D8590-6D28-465E-B47E-C98D22EC8CC0}" type="presOf" srcId="{23850E9C-9CBC-4656-81E0-92A2AD6333F1}" destId="{517C5104-D183-4514-B232-35C44C356D4C}" srcOrd="1" destOrd="0" presId="urn:microsoft.com/office/officeart/2005/8/layout/vProcess5"/>
    <dgm:cxn modelId="{04127867-BCC6-47BF-801F-6F64F4729B6A}" type="presOf" srcId="{2CD2585E-71E2-43BE-AA12-73FED33C664E}" destId="{E4F6DAE6-009F-4570-8BF4-C06444A90A90}" srcOrd="0" destOrd="0" presId="urn:microsoft.com/office/officeart/2005/8/layout/vProcess5"/>
    <dgm:cxn modelId="{0EFD3131-9B28-4C69-8277-19209FDA38B3}" type="presOf" srcId="{23850E9C-9CBC-4656-81E0-92A2AD6333F1}" destId="{8E0B2AE0-935A-46D7-BA7A-5CC1FB897A94}" srcOrd="0" destOrd="0" presId="urn:microsoft.com/office/officeart/2005/8/layout/vProcess5"/>
    <dgm:cxn modelId="{7B76F90F-2041-4FC4-8136-16CA2050FB0C}" srcId="{88FF36DF-7218-40BB-8D52-AD5B6FCEADED}" destId="{2CD2585E-71E2-43BE-AA12-73FED33C664E}" srcOrd="3" destOrd="0" parTransId="{46D45E01-B54E-48CD-9308-AAF03E542231}" sibTransId="{8DB8E6F0-8F9E-4641-B84D-2DF307C384E0}"/>
    <dgm:cxn modelId="{60E8E8AB-298E-4DF3-8B62-99CE784D200B}" srcId="{88FF36DF-7218-40BB-8D52-AD5B6FCEADED}" destId="{306F90EA-D2B8-435F-9863-AC5678DB7A6D}" srcOrd="4" destOrd="0" parTransId="{EBA2FBF3-3A17-46D7-BF85-4E83518761D8}" sibTransId="{B204709C-559E-4413-BE88-28182B8432C5}"/>
    <dgm:cxn modelId="{9C29E4CB-4F64-409D-83AB-D53C881DEABC}" type="presOf" srcId="{88FF36DF-7218-40BB-8D52-AD5B6FCEADED}" destId="{4F5A265A-390B-45BB-8112-D81B5785DD0D}" srcOrd="0" destOrd="0" presId="urn:microsoft.com/office/officeart/2005/8/layout/vProcess5"/>
    <dgm:cxn modelId="{0E07E84A-DE8C-4D60-ADDF-3AA1FA438D6F}" type="presOf" srcId="{829C8BBD-BCCC-4BDC-8BC7-AA308D6BC83B}" destId="{E33CAC53-3E0A-4823-9CEA-24DE5DF1A6CC}" srcOrd="1" destOrd="0" presId="urn:microsoft.com/office/officeart/2005/8/layout/vProcess5"/>
    <dgm:cxn modelId="{D6EFE7B9-7DC9-44C2-B7BB-FD5517578050}" type="presOf" srcId="{306F90EA-D2B8-435F-9863-AC5678DB7A6D}" destId="{706ABFF7-E9B0-42DE-89D3-5FFECE3C736B}" srcOrd="1" destOrd="0" presId="urn:microsoft.com/office/officeart/2005/8/layout/vProcess5"/>
    <dgm:cxn modelId="{9A8F0A00-E924-4175-8B8C-8783CA1DEA14}" type="presParOf" srcId="{4F5A265A-390B-45BB-8112-D81B5785DD0D}" destId="{5F1B45EA-DF19-46D1-B593-0EA17E50F6AF}" srcOrd="0" destOrd="0" presId="urn:microsoft.com/office/officeart/2005/8/layout/vProcess5"/>
    <dgm:cxn modelId="{371A4463-EF12-4AE4-9E48-00666A2F483D}" type="presParOf" srcId="{4F5A265A-390B-45BB-8112-D81B5785DD0D}" destId="{FD2584CB-4AFD-4EB2-A100-DABF1259A6CA}" srcOrd="1" destOrd="0" presId="urn:microsoft.com/office/officeart/2005/8/layout/vProcess5"/>
    <dgm:cxn modelId="{05FFADC4-F353-4E2B-97E4-4D616ADFD15A}" type="presParOf" srcId="{4F5A265A-390B-45BB-8112-D81B5785DD0D}" destId="{8E233668-4284-4C9F-AC6E-487C77B31B08}" srcOrd="2" destOrd="0" presId="urn:microsoft.com/office/officeart/2005/8/layout/vProcess5"/>
    <dgm:cxn modelId="{5B19676E-B544-41FB-951E-2E5F1008C73C}" type="presParOf" srcId="{4F5A265A-390B-45BB-8112-D81B5785DD0D}" destId="{8E0B2AE0-935A-46D7-BA7A-5CC1FB897A94}" srcOrd="3" destOrd="0" presId="urn:microsoft.com/office/officeart/2005/8/layout/vProcess5"/>
    <dgm:cxn modelId="{E20DB06D-248E-4650-99A4-1D04D85784F6}" type="presParOf" srcId="{4F5A265A-390B-45BB-8112-D81B5785DD0D}" destId="{E4F6DAE6-009F-4570-8BF4-C06444A90A90}" srcOrd="4" destOrd="0" presId="urn:microsoft.com/office/officeart/2005/8/layout/vProcess5"/>
    <dgm:cxn modelId="{3C016BAB-72B3-41C2-B3C0-6AA00A7EB8F8}" type="presParOf" srcId="{4F5A265A-390B-45BB-8112-D81B5785DD0D}" destId="{1235FF64-8DFB-43B3-A765-CB898B422D6D}" srcOrd="5" destOrd="0" presId="urn:microsoft.com/office/officeart/2005/8/layout/vProcess5"/>
    <dgm:cxn modelId="{1557FCBE-AC33-44AB-A284-4688AA24F81E}" type="presParOf" srcId="{4F5A265A-390B-45BB-8112-D81B5785DD0D}" destId="{734ACAD9-0303-4421-8C44-F651219792CA}" srcOrd="6" destOrd="0" presId="urn:microsoft.com/office/officeart/2005/8/layout/vProcess5"/>
    <dgm:cxn modelId="{36BAB938-3D13-4EBE-85A1-6C50C62DFFFB}" type="presParOf" srcId="{4F5A265A-390B-45BB-8112-D81B5785DD0D}" destId="{AE516557-1AA6-469B-BCE0-A4FCDEB77699}" srcOrd="7" destOrd="0" presId="urn:microsoft.com/office/officeart/2005/8/layout/vProcess5"/>
    <dgm:cxn modelId="{302AB1DC-C72A-4449-8CB7-313830372390}" type="presParOf" srcId="{4F5A265A-390B-45BB-8112-D81B5785DD0D}" destId="{0F73EB7B-FD8A-4C33-A00A-5DAFEDE490B8}" srcOrd="8" destOrd="0" presId="urn:microsoft.com/office/officeart/2005/8/layout/vProcess5"/>
    <dgm:cxn modelId="{5FD598D7-FBF0-4153-A279-C3D019B1FB7C}" type="presParOf" srcId="{4F5A265A-390B-45BB-8112-D81B5785DD0D}" destId="{07509920-18E4-4F7A-9A3B-CDD3AF5BF773}" srcOrd="9" destOrd="0" presId="urn:microsoft.com/office/officeart/2005/8/layout/vProcess5"/>
    <dgm:cxn modelId="{8780A1BE-BC94-4D35-9827-ED521BACFDDB}" type="presParOf" srcId="{4F5A265A-390B-45BB-8112-D81B5785DD0D}" destId="{E33CAC53-3E0A-4823-9CEA-24DE5DF1A6CC}" srcOrd="10" destOrd="0" presId="urn:microsoft.com/office/officeart/2005/8/layout/vProcess5"/>
    <dgm:cxn modelId="{80A24E81-0CAB-43E7-A7C6-42C19CCB483B}" type="presParOf" srcId="{4F5A265A-390B-45BB-8112-D81B5785DD0D}" destId="{CADB9EDA-A707-4E84-8861-B201F28FBA6C}" srcOrd="11" destOrd="0" presId="urn:microsoft.com/office/officeart/2005/8/layout/vProcess5"/>
    <dgm:cxn modelId="{B25054A7-B9A1-47D9-BBE3-099AB6F62A4D}" type="presParOf" srcId="{4F5A265A-390B-45BB-8112-D81B5785DD0D}" destId="{517C5104-D183-4514-B232-35C44C356D4C}" srcOrd="12" destOrd="0" presId="urn:microsoft.com/office/officeart/2005/8/layout/vProcess5"/>
    <dgm:cxn modelId="{CA4B210A-77D7-423B-87A7-835BB065210B}" type="presParOf" srcId="{4F5A265A-390B-45BB-8112-D81B5785DD0D}" destId="{53D18A0B-E581-4280-AEA0-D4DF389F67DE}" srcOrd="13" destOrd="0" presId="urn:microsoft.com/office/officeart/2005/8/layout/vProcess5"/>
    <dgm:cxn modelId="{568C5DB3-15E0-4864-9ABF-49944AFF5C20}" type="presParOf" srcId="{4F5A265A-390B-45BB-8112-D81B5785DD0D}" destId="{706ABFF7-E9B0-42DE-89D3-5FFECE3C736B}" srcOrd="14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807C1BF7-048D-4BF3-89C9-095527556415}" type="doc">
      <dgm:prSet loTypeId="urn:microsoft.com/office/officeart/2009/3/layout/SnapshotPictureList" loCatId="picture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s-AR"/>
        </a:p>
      </dgm:t>
    </dgm:pt>
    <dgm:pt modelId="{49A09D27-1684-4341-92D2-E7303909EEFE}">
      <dgm:prSet phldrT="[Texto]"/>
      <dgm:spPr/>
      <dgm:t>
        <a:bodyPr/>
        <a:lstStyle/>
        <a:p>
          <a:r>
            <a:rPr lang="es-AR"/>
            <a:t>Driver Impresora</a:t>
          </a:r>
        </a:p>
      </dgm:t>
    </dgm:pt>
    <dgm:pt modelId="{26B48BFF-0325-4F19-A029-398D95024C21}" type="parTrans" cxnId="{3B99AC01-92D0-4919-AF39-9E933BC6DF5C}">
      <dgm:prSet/>
      <dgm:spPr/>
      <dgm:t>
        <a:bodyPr/>
        <a:lstStyle/>
        <a:p>
          <a:endParaRPr lang="es-AR"/>
        </a:p>
      </dgm:t>
    </dgm:pt>
    <dgm:pt modelId="{37FE6F54-4CB8-4F1F-AB53-8BD0B0F1C5A6}" type="sibTrans" cxnId="{3B99AC01-92D0-4919-AF39-9E933BC6DF5C}">
      <dgm:prSet/>
      <dgm:spPr/>
      <dgm:t>
        <a:bodyPr/>
        <a:lstStyle/>
        <a:p>
          <a:endParaRPr lang="es-AR"/>
        </a:p>
      </dgm:t>
    </dgm:pt>
    <dgm:pt modelId="{805BC553-7F1C-4E6F-B0C0-2DED673D8120}" type="pres">
      <dgm:prSet presAssocID="{807C1BF7-048D-4BF3-89C9-095527556415}" presName="Name0" presStyleCnt="0">
        <dgm:presLayoutVars>
          <dgm:chMax/>
          <dgm:chPref/>
          <dgm:dir/>
          <dgm:animLvl val="lvl"/>
        </dgm:presLayoutVars>
      </dgm:prSet>
      <dgm:spPr/>
      <dgm:t>
        <a:bodyPr/>
        <a:lstStyle/>
        <a:p>
          <a:endParaRPr lang="es-AR"/>
        </a:p>
      </dgm:t>
    </dgm:pt>
    <dgm:pt modelId="{D892689C-A82C-40A5-A1F0-17AD54FB124D}" type="pres">
      <dgm:prSet presAssocID="{49A09D27-1684-4341-92D2-E7303909EEFE}" presName="composite" presStyleCnt="0"/>
      <dgm:spPr/>
    </dgm:pt>
    <dgm:pt modelId="{23019B9F-013B-44E5-8002-DC332F8CE970}" type="pres">
      <dgm:prSet presAssocID="{49A09D27-1684-4341-92D2-E7303909EEFE}" presName="ParentAccentShape" presStyleLbl="trBgShp" presStyleIdx="0" presStyleCnt="1"/>
      <dgm:spPr/>
    </dgm:pt>
    <dgm:pt modelId="{161DAE39-966E-400F-B6BA-B0BE42525C80}" type="pres">
      <dgm:prSet presAssocID="{49A09D27-1684-4341-92D2-E7303909EEFE}" presName="ParentText" presStyleLbl="revTx" presStyleIdx="0" presStyleCnt="2" custLinFactY="442837" custLinFactNeighborX="-57140" custLinFactNeighborY="500000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1995573C-9159-4492-B0F1-97B1287CDBFC}" type="pres">
      <dgm:prSet presAssocID="{49A09D27-1684-4341-92D2-E7303909EEFE}" presName="ChildText" presStyleLbl="revTx" presStyleIdx="1" presStyleCnt="2">
        <dgm:presLayoutVars>
          <dgm:chMax val="0"/>
          <dgm:chPref val="0"/>
        </dgm:presLayoutVars>
      </dgm:prSet>
      <dgm:spPr/>
      <dgm:t>
        <a:bodyPr/>
        <a:lstStyle/>
        <a:p>
          <a:endParaRPr lang="es-AR"/>
        </a:p>
      </dgm:t>
    </dgm:pt>
    <dgm:pt modelId="{3A925EA6-AB06-4048-A40D-3752F3B5F7BE}" type="pres">
      <dgm:prSet presAssocID="{49A09D27-1684-4341-92D2-E7303909EEFE}" presName="ChildAccentShape" presStyleLbl="trBgShp" presStyleIdx="0" presStyleCnt="1"/>
      <dgm:spPr/>
    </dgm:pt>
    <dgm:pt modelId="{76758DDC-8510-4355-B5F4-C54564C8FCB5}" type="pres">
      <dgm:prSet presAssocID="{49A09D27-1684-4341-92D2-E7303909EEFE}" presName="Image" presStyleLbl="alignImgPlace1" presStyleIdx="0" presStyleCnt="1" custScaleX="198894" custScaleY="250352"/>
      <dgm:spPr/>
    </dgm:pt>
  </dgm:ptLst>
  <dgm:cxnLst>
    <dgm:cxn modelId="{CF8C69DC-AD02-4A12-8756-228BFC0E309D}" type="presOf" srcId="{49A09D27-1684-4341-92D2-E7303909EEFE}" destId="{161DAE39-966E-400F-B6BA-B0BE42525C80}" srcOrd="0" destOrd="0" presId="urn:microsoft.com/office/officeart/2009/3/layout/SnapshotPictureList"/>
    <dgm:cxn modelId="{154D4385-CBE0-4A2E-B71E-69562839850D}" type="presOf" srcId="{807C1BF7-048D-4BF3-89C9-095527556415}" destId="{805BC553-7F1C-4E6F-B0C0-2DED673D8120}" srcOrd="0" destOrd="0" presId="urn:microsoft.com/office/officeart/2009/3/layout/SnapshotPictureList"/>
    <dgm:cxn modelId="{3B99AC01-92D0-4919-AF39-9E933BC6DF5C}" srcId="{807C1BF7-048D-4BF3-89C9-095527556415}" destId="{49A09D27-1684-4341-92D2-E7303909EEFE}" srcOrd="0" destOrd="0" parTransId="{26B48BFF-0325-4F19-A029-398D95024C21}" sibTransId="{37FE6F54-4CB8-4F1F-AB53-8BD0B0F1C5A6}"/>
    <dgm:cxn modelId="{8A2BA829-9CB6-492C-BD55-EA8B690B3B3B}" type="presParOf" srcId="{805BC553-7F1C-4E6F-B0C0-2DED673D8120}" destId="{D892689C-A82C-40A5-A1F0-17AD54FB124D}" srcOrd="0" destOrd="0" presId="urn:microsoft.com/office/officeart/2009/3/layout/SnapshotPictureList"/>
    <dgm:cxn modelId="{A742A6A9-C900-44C9-BAB8-1FDEEA1B322E}" type="presParOf" srcId="{D892689C-A82C-40A5-A1F0-17AD54FB124D}" destId="{23019B9F-013B-44E5-8002-DC332F8CE970}" srcOrd="0" destOrd="0" presId="urn:microsoft.com/office/officeart/2009/3/layout/SnapshotPictureList"/>
    <dgm:cxn modelId="{C0C454C7-623D-4AC1-88BB-910B6ACD0661}" type="presParOf" srcId="{D892689C-A82C-40A5-A1F0-17AD54FB124D}" destId="{161DAE39-966E-400F-B6BA-B0BE42525C80}" srcOrd="1" destOrd="0" presId="urn:microsoft.com/office/officeart/2009/3/layout/SnapshotPictureList"/>
    <dgm:cxn modelId="{16A435A8-6503-4FBA-B841-3DF342B20D79}" type="presParOf" srcId="{D892689C-A82C-40A5-A1F0-17AD54FB124D}" destId="{1995573C-9159-4492-B0F1-97B1287CDBFC}" srcOrd="2" destOrd="0" presId="urn:microsoft.com/office/officeart/2009/3/layout/SnapshotPictureList"/>
    <dgm:cxn modelId="{5FE5F891-F1E5-483F-8867-484D07869897}" type="presParOf" srcId="{D892689C-A82C-40A5-A1F0-17AD54FB124D}" destId="{3A925EA6-AB06-4048-A40D-3752F3B5F7BE}" srcOrd="3" destOrd="0" presId="urn:microsoft.com/office/officeart/2009/3/layout/SnapshotPictureList"/>
    <dgm:cxn modelId="{D6E86A66-5923-4CC5-83F1-5BE6A140D063}" type="presParOf" srcId="{D892689C-A82C-40A5-A1F0-17AD54FB124D}" destId="{76758DDC-8510-4355-B5F4-C54564C8FCB5}" srcOrd="4" destOrd="0" presId="urn:microsoft.com/office/officeart/2009/3/layout/SnapshotPictureList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A3E21233-807B-4625-AE20-DB26E8D1766B}" type="doc">
      <dgm:prSet loTypeId="urn:microsoft.com/office/officeart/2005/8/layout/list1" loCatId="list" qsTypeId="urn:microsoft.com/office/officeart/2005/8/quickstyle/simple3" qsCatId="simple" csTypeId="urn:microsoft.com/office/officeart/2005/8/colors/accent0_3" csCatId="mainScheme" phldr="1"/>
      <dgm:spPr/>
      <dgm:t>
        <a:bodyPr/>
        <a:lstStyle/>
        <a:p>
          <a:endParaRPr lang="es-AR"/>
        </a:p>
      </dgm:t>
    </dgm:pt>
    <dgm:pt modelId="{BF73AB75-1F50-4010-9D46-AA5CAD5ED58B}">
      <dgm:prSet phldrT="[Texto]" custT="1"/>
      <dgm:spPr/>
      <dgm:t>
        <a:bodyPr/>
        <a:lstStyle/>
        <a:p>
          <a:r>
            <a:rPr lang="es-AR" sz="1200"/>
            <a:t>Laminado (Mate o Brillante)</a:t>
          </a:r>
        </a:p>
      </dgm:t>
    </dgm:pt>
    <dgm:pt modelId="{4623569B-05F2-425D-9F08-2E9CD4F6FF13}" type="parTrans" cxnId="{56EE2043-AD3A-4276-A53F-421BE62414CB}">
      <dgm:prSet/>
      <dgm:spPr/>
      <dgm:t>
        <a:bodyPr/>
        <a:lstStyle/>
        <a:p>
          <a:endParaRPr lang="es-AR" sz="1200"/>
        </a:p>
      </dgm:t>
    </dgm:pt>
    <dgm:pt modelId="{C2DCF06D-61F7-4ED9-8649-092C139671BA}" type="sibTrans" cxnId="{56EE2043-AD3A-4276-A53F-421BE62414CB}">
      <dgm:prSet/>
      <dgm:spPr/>
      <dgm:t>
        <a:bodyPr/>
        <a:lstStyle/>
        <a:p>
          <a:endParaRPr lang="es-AR" sz="1200"/>
        </a:p>
      </dgm:t>
    </dgm:pt>
    <dgm:pt modelId="{A7024C19-A044-4342-91DC-864486E49CB6}">
      <dgm:prSet phldrT="[Texto]" custT="1"/>
      <dgm:spPr/>
      <dgm:t>
        <a:bodyPr/>
        <a:lstStyle/>
        <a:p>
          <a:r>
            <a:rPr lang="es-AR" sz="1200"/>
            <a:t>Plastificado</a:t>
          </a:r>
        </a:p>
      </dgm:t>
    </dgm:pt>
    <dgm:pt modelId="{7B9D4EFA-5438-4D57-8ECF-6F02A6AD6B58}" type="parTrans" cxnId="{056F2E75-E85A-4E1D-A5CF-51DB759C1C74}">
      <dgm:prSet/>
      <dgm:spPr/>
      <dgm:t>
        <a:bodyPr/>
        <a:lstStyle/>
        <a:p>
          <a:endParaRPr lang="es-AR" sz="1200"/>
        </a:p>
      </dgm:t>
    </dgm:pt>
    <dgm:pt modelId="{16747BAD-691C-456B-AFAF-96310957BBB0}" type="sibTrans" cxnId="{056F2E75-E85A-4E1D-A5CF-51DB759C1C74}">
      <dgm:prSet/>
      <dgm:spPr/>
      <dgm:t>
        <a:bodyPr/>
        <a:lstStyle/>
        <a:p>
          <a:endParaRPr lang="es-AR" sz="1200"/>
        </a:p>
      </dgm:t>
    </dgm:pt>
    <dgm:pt modelId="{B24D1D20-E055-49E5-A2C7-BA51AA68550A}">
      <dgm:prSet phldrT="[Texto]" custT="1"/>
      <dgm:spPr/>
      <dgm:t>
        <a:bodyPr/>
        <a:lstStyle/>
        <a:p>
          <a:r>
            <a:rPr lang="es-AR" sz="1200"/>
            <a:t>Puntas Redondeadas</a:t>
          </a:r>
        </a:p>
      </dgm:t>
    </dgm:pt>
    <dgm:pt modelId="{EC697B93-5ED3-4A5A-AD10-9A4342126D37}" type="parTrans" cxnId="{6546AC4A-3442-4B04-A9F3-F7FF3344F538}">
      <dgm:prSet/>
      <dgm:spPr/>
      <dgm:t>
        <a:bodyPr/>
        <a:lstStyle/>
        <a:p>
          <a:endParaRPr lang="es-AR" sz="1200"/>
        </a:p>
      </dgm:t>
    </dgm:pt>
    <dgm:pt modelId="{0BD41B7B-0597-4FD2-A849-181D44AE9089}" type="sibTrans" cxnId="{6546AC4A-3442-4B04-A9F3-F7FF3344F538}">
      <dgm:prSet/>
      <dgm:spPr/>
      <dgm:t>
        <a:bodyPr/>
        <a:lstStyle/>
        <a:p>
          <a:endParaRPr lang="es-AR" sz="1200"/>
        </a:p>
      </dgm:t>
    </dgm:pt>
    <dgm:pt modelId="{B708DDAC-0EE2-40F0-B494-5800F62E5F1F}">
      <dgm:prSet custT="1"/>
      <dgm:spPr/>
      <dgm:t>
        <a:bodyPr/>
        <a:lstStyle/>
        <a:p>
          <a:r>
            <a:rPr lang="es-AR" sz="1200"/>
            <a:t>Perforación</a:t>
          </a:r>
        </a:p>
      </dgm:t>
    </dgm:pt>
    <dgm:pt modelId="{CD5260B7-E3FE-4B1C-A008-8AA6E581FC50}" type="parTrans" cxnId="{B5FB42CC-67D4-420D-92E8-2A538DC29E99}">
      <dgm:prSet/>
      <dgm:spPr/>
      <dgm:t>
        <a:bodyPr/>
        <a:lstStyle/>
        <a:p>
          <a:endParaRPr lang="es-AR" sz="1200"/>
        </a:p>
      </dgm:t>
    </dgm:pt>
    <dgm:pt modelId="{B616A6A8-D183-44CE-8B33-8EC6C26CDD6C}" type="sibTrans" cxnId="{B5FB42CC-67D4-420D-92E8-2A538DC29E99}">
      <dgm:prSet/>
      <dgm:spPr/>
      <dgm:t>
        <a:bodyPr/>
        <a:lstStyle/>
        <a:p>
          <a:endParaRPr lang="es-AR" sz="1200"/>
        </a:p>
      </dgm:t>
    </dgm:pt>
    <dgm:pt modelId="{CB9AAD41-2FA9-456F-95F8-E69C91524765}">
      <dgm:prSet custT="1"/>
      <dgm:spPr/>
      <dgm:t>
        <a:bodyPr/>
        <a:lstStyle/>
        <a:p>
          <a:r>
            <a:rPr lang="es-AR" sz="1200"/>
            <a:t>Montado</a:t>
          </a:r>
        </a:p>
      </dgm:t>
    </dgm:pt>
    <dgm:pt modelId="{F7F19F75-DE94-43C5-9654-53EDA1DC8918}" type="parTrans" cxnId="{2DD7F863-3BD9-46D4-AECE-8E9C057C27F3}">
      <dgm:prSet/>
      <dgm:spPr/>
      <dgm:t>
        <a:bodyPr/>
        <a:lstStyle/>
        <a:p>
          <a:endParaRPr lang="es-AR" sz="1200"/>
        </a:p>
      </dgm:t>
    </dgm:pt>
    <dgm:pt modelId="{3D705BD6-F260-4DD0-92FF-24E5B516C59A}" type="sibTrans" cxnId="{2DD7F863-3BD9-46D4-AECE-8E9C057C27F3}">
      <dgm:prSet/>
      <dgm:spPr/>
      <dgm:t>
        <a:bodyPr/>
        <a:lstStyle/>
        <a:p>
          <a:endParaRPr lang="es-AR" sz="1200"/>
        </a:p>
      </dgm:t>
    </dgm:pt>
    <dgm:pt modelId="{FEF58A31-A2E8-4B67-B1A5-C7D06256A7F7}">
      <dgm:prSet custT="1"/>
      <dgm:spPr/>
      <dgm:t>
        <a:bodyPr/>
        <a:lstStyle/>
        <a:p>
          <a:r>
            <a:rPr lang="es-AR" sz="1200"/>
            <a:t>Trazado. Hendido</a:t>
          </a:r>
        </a:p>
      </dgm:t>
    </dgm:pt>
    <dgm:pt modelId="{3CBAF607-FD79-41CA-9CD2-E28831B7946C}" type="parTrans" cxnId="{66C0088E-66B2-4C97-83E7-A1C841745BB4}">
      <dgm:prSet/>
      <dgm:spPr/>
      <dgm:t>
        <a:bodyPr/>
        <a:lstStyle/>
        <a:p>
          <a:endParaRPr lang="es-AR" sz="1200"/>
        </a:p>
      </dgm:t>
    </dgm:pt>
    <dgm:pt modelId="{B580E90E-AE8C-4ACB-83FF-99CC9849678E}" type="sibTrans" cxnId="{66C0088E-66B2-4C97-83E7-A1C841745BB4}">
      <dgm:prSet/>
      <dgm:spPr/>
      <dgm:t>
        <a:bodyPr/>
        <a:lstStyle/>
        <a:p>
          <a:endParaRPr lang="es-AR" sz="1200"/>
        </a:p>
      </dgm:t>
    </dgm:pt>
    <dgm:pt modelId="{6362743A-6992-4411-AB79-F75148CD5042}">
      <dgm:prSet custT="1"/>
      <dgm:spPr/>
      <dgm:t>
        <a:bodyPr/>
        <a:lstStyle/>
        <a:p>
          <a:r>
            <a:rPr lang="es-AR" sz="1200"/>
            <a:t>Doblado</a:t>
          </a:r>
        </a:p>
      </dgm:t>
    </dgm:pt>
    <dgm:pt modelId="{7B3489C6-B967-4994-AA19-F3395FF8157C}" type="parTrans" cxnId="{F1EAD82A-4F1B-44BF-9604-4771D5411F2C}">
      <dgm:prSet/>
      <dgm:spPr/>
      <dgm:t>
        <a:bodyPr/>
        <a:lstStyle/>
        <a:p>
          <a:endParaRPr lang="es-AR" sz="1200"/>
        </a:p>
      </dgm:t>
    </dgm:pt>
    <dgm:pt modelId="{586AEA7F-4779-41EC-B068-92F76E7CD065}" type="sibTrans" cxnId="{F1EAD82A-4F1B-44BF-9604-4771D5411F2C}">
      <dgm:prSet/>
      <dgm:spPr/>
      <dgm:t>
        <a:bodyPr/>
        <a:lstStyle/>
        <a:p>
          <a:endParaRPr lang="es-AR" sz="1200"/>
        </a:p>
      </dgm:t>
    </dgm:pt>
    <dgm:pt modelId="{A450DE72-CA4D-46CF-ADD5-2B75FAB19252}">
      <dgm:prSet custT="1"/>
      <dgm:spPr/>
      <dgm:t>
        <a:bodyPr/>
        <a:lstStyle/>
        <a:p>
          <a:r>
            <a:rPr lang="es-AR" sz="1200"/>
            <a:t>Anillado</a:t>
          </a:r>
        </a:p>
      </dgm:t>
    </dgm:pt>
    <dgm:pt modelId="{F192A9D2-2A9C-4C27-9AAC-61F3A69F9A73}" type="parTrans" cxnId="{D3FBE56D-D242-4417-964C-2996A1F8D8E0}">
      <dgm:prSet/>
      <dgm:spPr/>
      <dgm:t>
        <a:bodyPr/>
        <a:lstStyle/>
        <a:p>
          <a:endParaRPr lang="es-AR" sz="1200"/>
        </a:p>
      </dgm:t>
    </dgm:pt>
    <dgm:pt modelId="{B1F79B26-89C8-469E-911D-0C2C72D4F2E4}" type="sibTrans" cxnId="{D3FBE56D-D242-4417-964C-2996A1F8D8E0}">
      <dgm:prSet/>
      <dgm:spPr/>
      <dgm:t>
        <a:bodyPr/>
        <a:lstStyle/>
        <a:p>
          <a:endParaRPr lang="es-AR" sz="1200"/>
        </a:p>
      </dgm:t>
    </dgm:pt>
    <dgm:pt modelId="{22B469E3-57EB-4F23-B3BC-1D1158D349B8}">
      <dgm:prSet custT="1"/>
      <dgm:spPr/>
      <dgm:t>
        <a:bodyPr/>
        <a:lstStyle/>
        <a:p>
          <a:r>
            <a:rPr lang="es-AR" sz="1200"/>
            <a:t>Corte de Guillotina</a:t>
          </a:r>
        </a:p>
      </dgm:t>
    </dgm:pt>
    <dgm:pt modelId="{F604B051-273A-4A15-A9EF-D1CEEEEA79EE}" type="parTrans" cxnId="{6BD6F05E-AB6F-4DB1-B4EF-4BCF8B48FE3D}">
      <dgm:prSet/>
      <dgm:spPr/>
      <dgm:t>
        <a:bodyPr/>
        <a:lstStyle/>
        <a:p>
          <a:endParaRPr lang="es-AR" sz="1200"/>
        </a:p>
      </dgm:t>
    </dgm:pt>
    <dgm:pt modelId="{0EC15669-6C51-41CC-A977-A61F5009A6B7}" type="sibTrans" cxnId="{6BD6F05E-AB6F-4DB1-B4EF-4BCF8B48FE3D}">
      <dgm:prSet/>
      <dgm:spPr/>
      <dgm:t>
        <a:bodyPr/>
        <a:lstStyle/>
        <a:p>
          <a:endParaRPr lang="es-AR" sz="1200"/>
        </a:p>
      </dgm:t>
    </dgm:pt>
    <dgm:pt modelId="{5B1BB691-805C-41B9-8BDB-F6A315127B59}">
      <dgm:prSet custT="1"/>
      <dgm:spPr/>
      <dgm:t>
        <a:bodyPr/>
        <a:lstStyle/>
        <a:p>
          <a:r>
            <a:rPr lang="es-AR" sz="1200"/>
            <a:t>Plotter de corte</a:t>
          </a:r>
        </a:p>
      </dgm:t>
    </dgm:pt>
    <dgm:pt modelId="{62A9E32F-6B1A-4B48-8B84-8B8274CA79F0}" type="parTrans" cxnId="{A36A8B5D-B7E7-4521-9511-9B665C652560}">
      <dgm:prSet/>
      <dgm:spPr/>
      <dgm:t>
        <a:bodyPr/>
        <a:lstStyle/>
        <a:p>
          <a:endParaRPr lang="es-AR" sz="1200"/>
        </a:p>
      </dgm:t>
    </dgm:pt>
    <dgm:pt modelId="{9652D125-BB17-49DA-B84F-DB47565EB28C}" type="sibTrans" cxnId="{A36A8B5D-B7E7-4521-9511-9B665C652560}">
      <dgm:prSet/>
      <dgm:spPr/>
      <dgm:t>
        <a:bodyPr/>
        <a:lstStyle/>
        <a:p>
          <a:endParaRPr lang="es-AR" sz="1200"/>
        </a:p>
      </dgm:t>
    </dgm:pt>
    <dgm:pt modelId="{3333ECA5-4705-41E6-9198-51E6588FC998}" type="pres">
      <dgm:prSet presAssocID="{A3E21233-807B-4625-AE20-DB26E8D1766B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AR"/>
        </a:p>
      </dgm:t>
    </dgm:pt>
    <dgm:pt modelId="{49DC5E14-ACDC-441D-93E0-6A6A1D108FAC}" type="pres">
      <dgm:prSet presAssocID="{BF73AB75-1F50-4010-9D46-AA5CAD5ED58B}" presName="parentLin" presStyleCnt="0"/>
      <dgm:spPr/>
    </dgm:pt>
    <dgm:pt modelId="{8577FD79-ACE4-4BFD-8C63-B8E17A7D14DB}" type="pres">
      <dgm:prSet presAssocID="{BF73AB75-1F50-4010-9D46-AA5CAD5ED58B}" presName="parentLeftMargin" presStyleLbl="node1" presStyleIdx="0" presStyleCnt="10"/>
      <dgm:spPr/>
      <dgm:t>
        <a:bodyPr/>
        <a:lstStyle/>
        <a:p>
          <a:endParaRPr lang="es-AR"/>
        </a:p>
      </dgm:t>
    </dgm:pt>
    <dgm:pt modelId="{8B014EDC-9ACD-4C24-983A-AB7DE67D9FC3}" type="pres">
      <dgm:prSet presAssocID="{BF73AB75-1F50-4010-9D46-AA5CAD5ED58B}" presName="parentText" presStyleLbl="node1" presStyleIdx="0" presStyleCnt="10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2EBC44A-FCE2-4D84-8CFD-907A086E09E1}" type="pres">
      <dgm:prSet presAssocID="{BF73AB75-1F50-4010-9D46-AA5CAD5ED58B}" presName="negativeSpace" presStyleCnt="0"/>
      <dgm:spPr/>
    </dgm:pt>
    <dgm:pt modelId="{16DD37CD-9511-4687-99CF-7F9B83F8EA9C}" type="pres">
      <dgm:prSet presAssocID="{BF73AB75-1F50-4010-9D46-AA5CAD5ED58B}" presName="childText" presStyleLbl="conFgAcc1" presStyleIdx="0" presStyleCnt="10">
        <dgm:presLayoutVars>
          <dgm:bulletEnabled val="1"/>
        </dgm:presLayoutVars>
      </dgm:prSet>
      <dgm:spPr/>
    </dgm:pt>
    <dgm:pt modelId="{2259E6B1-6170-4B53-A59C-252DAC5C71ED}" type="pres">
      <dgm:prSet presAssocID="{C2DCF06D-61F7-4ED9-8649-092C139671BA}" presName="spaceBetweenRectangles" presStyleCnt="0"/>
      <dgm:spPr/>
    </dgm:pt>
    <dgm:pt modelId="{BFEB44BC-8978-4B1D-A8C5-51E09983C2CF}" type="pres">
      <dgm:prSet presAssocID="{A7024C19-A044-4342-91DC-864486E49CB6}" presName="parentLin" presStyleCnt="0"/>
      <dgm:spPr/>
    </dgm:pt>
    <dgm:pt modelId="{92AD0A71-DDC4-4914-99E0-D35255A8851A}" type="pres">
      <dgm:prSet presAssocID="{A7024C19-A044-4342-91DC-864486E49CB6}" presName="parentLeftMargin" presStyleLbl="node1" presStyleIdx="0" presStyleCnt="10"/>
      <dgm:spPr/>
      <dgm:t>
        <a:bodyPr/>
        <a:lstStyle/>
        <a:p>
          <a:endParaRPr lang="es-AR"/>
        </a:p>
      </dgm:t>
    </dgm:pt>
    <dgm:pt modelId="{A2888EB4-EEC2-4E58-83B6-AF0DD33E30E1}" type="pres">
      <dgm:prSet presAssocID="{A7024C19-A044-4342-91DC-864486E49CB6}" presName="parentText" presStyleLbl="node1" presStyleIdx="1" presStyleCnt="10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B9EFF15-D01E-4853-88DF-18FE461AA768}" type="pres">
      <dgm:prSet presAssocID="{A7024C19-A044-4342-91DC-864486E49CB6}" presName="negativeSpace" presStyleCnt="0"/>
      <dgm:spPr/>
    </dgm:pt>
    <dgm:pt modelId="{9149F133-F24B-473B-B0F0-DBDBE1C108BB}" type="pres">
      <dgm:prSet presAssocID="{A7024C19-A044-4342-91DC-864486E49CB6}" presName="childText" presStyleLbl="conFgAcc1" presStyleIdx="1" presStyleCnt="10">
        <dgm:presLayoutVars>
          <dgm:bulletEnabled val="1"/>
        </dgm:presLayoutVars>
      </dgm:prSet>
      <dgm:spPr/>
    </dgm:pt>
    <dgm:pt modelId="{03CA97B5-A009-4E8B-8606-3D59391B1A12}" type="pres">
      <dgm:prSet presAssocID="{16747BAD-691C-456B-AFAF-96310957BBB0}" presName="spaceBetweenRectangles" presStyleCnt="0"/>
      <dgm:spPr/>
    </dgm:pt>
    <dgm:pt modelId="{00C90E36-01BD-4248-8E76-A24A052CFD86}" type="pres">
      <dgm:prSet presAssocID="{B24D1D20-E055-49E5-A2C7-BA51AA68550A}" presName="parentLin" presStyleCnt="0"/>
      <dgm:spPr/>
    </dgm:pt>
    <dgm:pt modelId="{6A11E291-EED6-49A4-9830-75BB7910EDF8}" type="pres">
      <dgm:prSet presAssocID="{B24D1D20-E055-49E5-A2C7-BA51AA68550A}" presName="parentLeftMargin" presStyleLbl="node1" presStyleIdx="1" presStyleCnt="10"/>
      <dgm:spPr/>
      <dgm:t>
        <a:bodyPr/>
        <a:lstStyle/>
        <a:p>
          <a:endParaRPr lang="es-AR"/>
        </a:p>
      </dgm:t>
    </dgm:pt>
    <dgm:pt modelId="{FB560D6E-47B9-493A-8261-E20420A5C240}" type="pres">
      <dgm:prSet presAssocID="{B24D1D20-E055-49E5-A2C7-BA51AA68550A}" presName="parentText" presStyleLbl="node1" presStyleIdx="2" presStyleCnt="10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AD56B813-06C4-4248-A3B5-4734D2535DAF}" type="pres">
      <dgm:prSet presAssocID="{B24D1D20-E055-49E5-A2C7-BA51AA68550A}" presName="negativeSpace" presStyleCnt="0"/>
      <dgm:spPr/>
    </dgm:pt>
    <dgm:pt modelId="{9A2BD902-A3F1-40FB-B301-9438C00F91D6}" type="pres">
      <dgm:prSet presAssocID="{B24D1D20-E055-49E5-A2C7-BA51AA68550A}" presName="childText" presStyleLbl="conFgAcc1" presStyleIdx="2" presStyleCnt="10">
        <dgm:presLayoutVars>
          <dgm:bulletEnabled val="1"/>
        </dgm:presLayoutVars>
      </dgm:prSet>
      <dgm:spPr/>
    </dgm:pt>
    <dgm:pt modelId="{6148B567-B798-47B7-AF31-C6E4AA99E0A5}" type="pres">
      <dgm:prSet presAssocID="{0BD41B7B-0597-4FD2-A849-181D44AE9089}" presName="spaceBetweenRectangles" presStyleCnt="0"/>
      <dgm:spPr/>
    </dgm:pt>
    <dgm:pt modelId="{ECAD874A-FA19-4222-A20C-76E99A72E2E1}" type="pres">
      <dgm:prSet presAssocID="{B708DDAC-0EE2-40F0-B494-5800F62E5F1F}" presName="parentLin" presStyleCnt="0"/>
      <dgm:spPr/>
    </dgm:pt>
    <dgm:pt modelId="{2D3AB150-C820-4E1A-8BF0-8D104102CA28}" type="pres">
      <dgm:prSet presAssocID="{B708DDAC-0EE2-40F0-B494-5800F62E5F1F}" presName="parentLeftMargin" presStyleLbl="node1" presStyleIdx="2" presStyleCnt="10"/>
      <dgm:spPr/>
      <dgm:t>
        <a:bodyPr/>
        <a:lstStyle/>
        <a:p>
          <a:endParaRPr lang="es-AR"/>
        </a:p>
      </dgm:t>
    </dgm:pt>
    <dgm:pt modelId="{BFDACBA5-F2C1-408B-AA61-264F50DB6CA7}" type="pres">
      <dgm:prSet presAssocID="{B708DDAC-0EE2-40F0-B494-5800F62E5F1F}" presName="parentText" presStyleLbl="node1" presStyleIdx="3" presStyleCnt="10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2CA9A75C-AE9E-4D5E-843D-8AB2086134C7}" type="pres">
      <dgm:prSet presAssocID="{B708DDAC-0EE2-40F0-B494-5800F62E5F1F}" presName="negativeSpace" presStyleCnt="0"/>
      <dgm:spPr/>
    </dgm:pt>
    <dgm:pt modelId="{CE36A634-E392-4058-ADFF-328F3624CAC9}" type="pres">
      <dgm:prSet presAssocID="{B708DDAC-0EE2-40F0-B494-5800F62E5F1F}" presName="childText" presStyleLbl="conFgAcc1" presStyleIdx="3" presStyleCnt="10">
        <dgm:presLayoutVars>
          <dgm:bulletEnabled val="1"/>
        </dgm:presLayoutVars>
      </dgm:prSet>
      <dgm:spPr/>
    </dgm:pt>
    <dgm:pt modelId="{EA348018-B3C6-49A5-B0A3-49CD7E36D205}" type="pres">
      <dgm:prSet presAssocID="{B616A6A8-D183-44CE-8B33-8EC6C26CDD6C}" presName="spaceBetweenRectangles" presStyleCnt="0"/>
      <dgm:spPr/>
    </dgm:pt>
    <dgm:pt modelId="{BABB67ED-1B25-48AD-8BA7-8B9C3347DCF7}" type="pres">
      <dgm:prSet presAssocID="{22B469E3-57EB-4F23-B3BC-1D1158D349B8}" presName="parentLin" presStyleCnt="0"/>
      <dgm:spPr/>
    </dgm:pt>
    <dgm:pt modelId="{8F577D78-662D-4793-A29D-F8D667926D02}" type="pres">
      <dgm:prSet presAssocID="{22B469E3-57EB-4F23-B3BC-1D1158D349B8}" presName="parentLeftMargin" presStyleLbl="node1" presStyleIdx="3" presStyleCnt="10"/>
      <dgm:spPr/>
      <dgm:t>
        <a:bodyPr/>
        <a:lstStyle/>
        <a:p>
          <a:endParaRPr lang="es-AR"/>
        </a:p>
      </dgm:t>
    </dgm:pt>
    <dgm:pt modelId="{836EC63D-6A33-4CC0-BE8C-22CCD15D8830}" type="pres">
      <dgm:prSet presAssocID="{22B469E3-57EB-4F23-B3BC-1D1158D349B8}" presName="parentText" presStyleLbl="node1" presStyleIdx="4" presStyleCnt="10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54DA91-B2EA-4550-B255-7FAC7F2EB036}" type="pres">
      <dgm:prSet presAssocID="{22B469E3-57EB-4F23-B3BC-1D1158D349B8}" presName="negativeSpace" presStyleCnt="0"/>
      <dgm:spPr/>
    </dgm:pt>
    <dgm:pt modelId="{B7258F89-C86B-416C-93DD-7B2B83B5B983}" type="pres">
      <dgm:prSet presAssocID="{22B469E3-57EB-4F23-B3BC-1D1158D349B8}" presName="childText" presStyleLbl="conFgAcc1" presStyleIdx="4" presStyleCnt="10">
        <dgm:presLayoutVars>
          <dgm:bulletEnabled val="1"/>
        </dgm:presLayoutVars>
      </dgm:prSet>
      <dgm:spPr/>
    </dgm:pt>
    <dgm:pt modelId="{8EDC6401-6BC3-4520-A26A-D0533C99E68B}" type="pres">
      <dgm:prSet presAssocID="{0EC15669-6C51-41CC-A977-A61F5009A6B7}" presName="spaceBetweenRectangles" presStyleCnt="0"/>
      <dgm:spPr/>
    </dgm:pt>
    <dgm:pt modelId="{98C8F475-CC34-4485-99AF-7B80B63C9DCF}" type="pres">
      <dgm:prSet presAssocID="{5B1BB691-805C-41B9-8BDB-F6A315127B59}" presName="parentLin" presStyleCnt="0"/>
      <dgm:spPr/>
    </dgm:pt>
    <dgm:pt modelId="{8A175C43-BE79-43A5-B998-74EEFEF55EEC}" type="pres">
      <dgm:prSet presAssocID="{5B1BB691-805C-41B9-8BDB-F6A315127B59}" presName="parentLeftMargin" presStyleLbl="node1" presStyleIdx="4" presStyleCnt="10"/>
      <dgm:spPr/>
      <dgm:t>
        <a:bodyPr/>
        <a:lstStyle/>
        <a:p>
          <a:endParaRPr lang="es-AR"/>
        </a:p>
      </dgm:t>
    </dgm:pt>
    <dgm:pt modelId="{98D4748F-A2B6-456E-A627-77D5F50C70BB}" type="pres">
      <dgm:prSet presAssocID="{5B1BB691-805C-41B9-8BDB-F6A315127B59}" presName="parentText" presStyleLbl="node1" presStyleIdx="5" presStyleCnt="10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9423DF8B-8CAD-4549-8E4E-E3C9C2EB59BF}" type="pres">
      <dgm:prSet presAssocID="{5B1BB691-805C-41B9-8BDB-F6A315127B59}" presName="negativeSpace" presStyleCnt="0"/>
      <dgm:spPr/>
    </dgm:pt>
    <dgm:pt modelId="{C88C54B4-B354-44D9-956F-84B792BE6717}" type="pres">
      <dgm:prSet presAssocID="{5B1BB691-805C-41B9-8BDB-F6A315127B59}" presName="childText" presStyleLbl="conFgAcc1" presStyleIdx="5" presStyleCnt="10">
        <dgm:presLayoutVars>
          <dgm:bulletEnabled val="1"/>
        </dgm:presLayoutVars>
      </dgm:prSet>
      <dgm:spPr/>
    </dgm:pt>
    <dgm:pt modelId="{27DBB73A-F8B8-47EB-8C7C-442D49878114}" type="pres">
      <dgm:prSet presAssocID="{9652D125-BB17-49DA-B84F-DB47565EB28C}" presName="spaceBetweenRectangles" presStyleCnt="0"/>
      <dgm:spPr/>
    </dgm:pt>
    <dgm:pt modelId="{2FFAAE60-6CF3-4F36-819F-33C636694014}" type="pres">
      <dgm:prSet presAssocID="{CB9AAD41-2FA9-456F-95F8-E69C91524765}" presName="parentLin" presStyleCnt="0"/>
      <dgm:spPr/>
    </dgm:pt>
    <dgm:pt modelId="{9170B227-F285-484B-83D6-12DB8CD39E48}" type="pres">
      <dgm:prSet presAssocID="{CB9AAD41-2FA9-456F-95F8-E69C91524765}" presName="parentLeftMargin" presStyleLbl="node1" presStyleIdx="5" presStyleCnt="10"/>
      <dgm:spPr/>
      <dgm:t>
        <a:bodyPr/>
        <a:lstStyle/>
        <a:p>
          <a:endParaRPr lang="es-AR"/>
        </a:p>
      </dgm:t>
    </dgm:pt>
    <dgm:pt modelId="{E958BA63-C9D1-466A-8FD1-72C90F1FAB61}" type="pres">
      <dgm:prSet presAssocID="{CB9AAD41-2FA9-456F-95F8-E69C91524765}" presName="parentText" presStyleLbl="node1" presStyleIdx="6" presStyleCnt="10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67FA847B-B15F-4A12-886B-9E28919BDCD0}" type="pres">
      <dgm:prSet presAssocID="{CB9AAD41-2FA9-456F-95F8-E69C91524765}" presName="negativeSpace" presStyleCnt="0"/>
      <dgm:spPr/>
    </dgm:pt>
    <dgm:pt modelId="{DC11FF51-87AC-4D75-B34A-88EB7236995E}" type="pres">
      <dgm:prSet presAssocID="{CB9AAD41-2FA9-456F-95F8-E69C91524765}" presName="childText" presStyleLbl="conFgAcc1" presStyleIdx="6" presStyleCnt="10">
        <dgm:presLayoutVars>
          <dgm:bulletEnabled val="1"/>
        </dgm:presLayoutVars>
      </dgm:prSet>
      <dgm:spPr/>
    </dgm:pt>
    <dgm:pt modelId="{18527A3E-DB3D-4B52-A749-B4A682D453E8}" type="pres">
      <dgm:prSet presAssocID="{3D705BD6-F260-4DD0-92FF-24E5B516C59A}" presName="spaceBetweenRectangles" presStyleCnt="0"/>
      <dgm:spPr/>
    </dgm:pt>
    <dgm:pt modelId="{BE905C8D-1B5D-4D80-81E7-045F1E1C7493}" type="pres">
      <dgm:prSet presAssocID="{FEF58A31-A2E8-4B67-B1A5-C7D06256A7F7}" presName="parentLin" presStyleCnt="0"/>
      <dgm:spPr/>
    </dgm:pt>
    <dgm:pt modelId="{611F49CC-27D0-4D31-BBA0-FDC72F9D357F}" type="pres">
      <dgm:prSet presAssocID="{FEF58A31-A2E8-4B67-B1A5-C7D06256A7F7}" presName="parentLeftMargin" presStyleLbl="node1" presStyleIdx="6" presStyleCnt="10"/>
      <dgm:spPr/>
      <dgm:t>
        <a:bodyPr/>
        <a:lstStyle/>
        <a:p>
          <a:endParaRPr lang="es-AR"/>
        </a:p>
      </dgm:t>
    </dgm:pt>
    <dgm:pt modelId="{93AF7197-AA35-4084-A923-EC586158B43A}" type="pres">
      <dgm:prSet presAssocID="{FEF58A31-A2E8-4B67-B1A5-C7D06256A7F7}" presName="parentText" presStyleLbl="node1" presStyleIdx="7" presStyleCnt="10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A4113228-2CC6-4B92-BF1E-AF3CE2825D9E}" type="pres">
      <dgm:prSet presAssocID="{FEF58A31-A2E8-4B67-B1A5-C7D06256A7F7}" presName="negativeSpace" presStyleCnt="0"/>
      <dgm:spPr/>
    </dgm:pt>
    <dgm:pt modelId="{91F5E9D9-5120-438A-9364-947D125772FD}" type="pres">
      <dgm:prSet presAssocID="{FEF58A31-A2E8-4B67-B1A5-C7D06256A7F7}" presName="childText" presStyleLbl="conFgAcc1" presStyleIdx="7" presStyleCnt="10">
        <dgm:presLayoutVars>
          <dgm:bulletEnabled val="1"/>
        </dgm:presLayoutVars>
      </dgm:prSet>
      <dgm:spPr/>
    </dgm:pt>
    <dgm:pt modelId="{F8CBF9C3-FF0A-4C73-8AD1-41BEE05E0DAC}" type="pres">
      <dgm:prSet presAssocID="{B580E90E-AE8C-4ACB-83FF-99CC9849678E}" presName="spaceBetweenRectangles" presStyleCnt="0"/>
      <dgm:spPr/>
    </dgm:pt>
    <dgm:pt modelId="{604097E4-3E4B-4658-BEA3-22FF57E0AABF}" type="pres">
      <dgm:prSet presAssocID="{6362743A-6992-4411-AB79-F75148CD5042}" presName="parentLin" presStyleCnt="0"/>
      <dgm:spPr/>
    </dgm:pt>
    <dgm:pt modelId="{AE1E3172-DFB0-4D30-95D8-99BA64663567}" type="pres">
      <dgm:prSet presAssocID="{6362743A-6992-4411-AB79-F75148CD5042}" presName="parentLeftMargin" presStyleLbl="node1" presStyleIdx="7" presStyleCnt="10"/>
      <dgm:spPr/>
      <dgm:t>
        <a:bodyPr/>
        <a:lstStyle/>
        <a:p>
          <a:endParaRPr lang="es-AR"/>
        </a:p>
      </dgm:t>
    </dgm:pt>
    <dgm:pt modelId="{AF5A571C-22A9-4FEC-B57D-ECBC34ADCD7C}" type="pres">
      <dgm:prSet presAssocID="{6362743A-6992-4411-AB79-F75148CD5042}" presName="parentText" presStyleLbl="node1" presStyleIdx="8" presStyleCnt="10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61CACB10-81E4-49ED-808A-B7A9B3A29A88}" type="pres">
      <dgm:prSet presAssocID="{6362743A-6992-4411-AB79-F75148CD5042}" presName="negativeSpace" presStyleCnt="0"/>
      <dgm:spPr/>
    </dgm:pt>
    <dgm:pt modelId="{16FA459E-BA92-4452-B48E-58C3431A635B}" type="pres">
      <dgm:prSet presAssocID="{6362743A-6992-4411-AB79-F75148CD5042}" presName="childText" presStyleLbl="conFgAcc1" presStyleIdx="8" presStyleCnt="10">
        <dgm:presLayoutVars>
          <dgm:bulletEnabled val="1"/>
        </dgm:presLayoutVars>
      </dgm:prSet>
      <dgm:spPr/>
    </dgm:pt>
    <dgm:pt modelId="{0DA27B37-3061-41F1-89D8-8A4863539F4F}" type="pres">
      <dgm:prSet presAssocID="{586AEA7F-4779-41EC-B068-92F76E7CD065}" presName="spaceBetweenRectangles" presStyleCnt="0"/>
      <dgm:spPr/>
    </dgm:pt>
    <dgm:pt modelId="{54AF52A5-327A-49F7-AA9B-4E748AEF86AB}" type="pres">
      <dgm:prSet presAssocID="{A450DE72-CA4D-46CF-ADD5-2B75FAB19252}" presName="parentLin" presStyleCnt="0"/>
      <dgm:spPr/>
    </dgm:pt>
    <dgm:pt modelId="{64980AD0-831B-4135-9A91-975844FAA47E}" type="pres">
      <dgm:prSet presAssocID="{A450DE72-CA4D-46CF-ADD5-2B75FAB19252}" presName="parentLeftMargin" presStyleLbl="node1" presStyleIdx="8" presStyleCnt="10"/>
      <dgm:spPr/>
      <dgm:t>
        <a:bodyPr/>
        <a:lstStyle/>
        <a:p>
          <a:endParaRPr lang="es-AR"/>
        </a:p>
      </dgm:t>
    </dgm:pt>
    <dgm:pt modelId="{715397E7-D91B-4F99-BC47-18B555CB9C1E}" type="pres">
      <dgm:prSet presAssocID="{A450DE72-CA4D-46CF-ADD5-2B75FAB19252}" presName="parentText" presStyleLbl="node1" presStyleIdx="9" presStyleCnt="10">
        <dgm:presLayoutVars>
          <dgm:chMax val="0"/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60CE10B5-4B1C-41BA-ABA6-22B136740F64}" type="pres">
      <dgm:prSet presAssocID="{A450DE72-CA4D-46CF-ADD5-2B75FAB19252}" presName="negativeSpace" presStyleCnt="0"/>
      <dgm:spPr/>
    </dgm:pt>
    <dgm:pt modelId="{6DCB7BE9-1EB3-477D-8A32-984827D2D059}" type="pres">
      <dgm:prSet presAssocID="{A450DE72-CA4D-46CF-ADD5-2B75FAB19252}" presName="childText" presStyleLbl="conFgAcc1" presStyleIdx="9" presStyleCnt="10">
        <dgm:presLayoutVars>
          <dgm:bulletEnabled val="1"/>
        </dgm:presLayoutVars>
      </dgm:prSet>
      <dgm:spPr/>
    </dgm:pt>
  </dgm:ptLst>
  <dgm:cxnLst>
    <dgm:cxn modelId="{F1EAD82A-4F1B-44BF-9604-4771D5411F2C}" srcId="{A3E21233-807B-4625-AE20-DB26E8D1766B}" destId="{6362743A-6992-4411-AB79-F75148CD5042}" srcOrd="8" destOrd="0" parTransId="{7B3489C6-B967-4994-AA19-F3395FF8157C}" sibTransId="{586AEA7F-4779-41EC-B068-92F76E7CD065}"/>
    <dgm:cxn modelId="{4960C2EC-FA83-46FC-97AE-B2FF911DAF20}" type="presOf" srcId="{6362743A-6992-4411-AB79-F75148CD5042}" destId="{AF5A571C-22A9-4FEC-B57D-ECBC34ADCD7C}" srcOrd="1" destOrd="0" presId="urn:microsoft.com/office/officeart/2005/8/layout/list1"/>
    <dgm:cxn modelId="{5D82BF45-AD0A-4027-9AFC-BF5E82210A29}" type="presOf" srcId="{B708DDAC-0EE2-40F0-B494-5800F62E5F1F}" destId="{BFDACBA5-F2C1-408B-AA61-264F50DB6CA7}" srcOrd="1" destOrd="0" presId="urn:microsoft.com/office/officeart/2005/8/layout/list1"/>
    <dgm:cxn modelId="{15470F03-5404-4D18-8F2E-11C5053EADB4}" type="presOf" srcId="{BF73AB75-1F50-4010-9D46-AA5CAD5ED58B}" destId="{8577FD79-ACE4-4BFD-8C63-B8E17A7D14DB}" srcOrd="0" destOrd="0" presId="urn:microsoft.com/office/officeart/2005/8/layout/list1"/>
    <dgm:cxn modelId="{6BD6F05E-AB6F-4DB1-B4EF-4BCF8B48FE3D}" srcId="{A3E21233-807B-4625-AE20-DB26E8D1766B}" destId="{22B469E3-57EB-4F23-B3BC-1D1158D349B8}" srcOrd="4" destOrd="0" parTransId="{F604B051-273A-4A15-A9EF-D1CEEEEA79EE}" sibTransId="{0EC15669-6C51-41CC-A977-A61F5009A6B7}"/>
    <dgm:cxn modelId="{06957A8E-8E0C-47B1-958C-00A36218ED80}" type="presOf" srcId="{A7024C19-A044-4342-91DC-864486E49CB6}" destId="{A2888EB4-EEC2-4E58-83B6-AF0DD33E30E1}" srcOrd="1" destOrd="0" presId="urn:microsoft.com/office/officeart/2005/8/layout/list1"/>
    <dgm:cxn modelId="{24C3FB6C-466C-4592-B618-7F16A36250F2}" type="presOf" srcId="{B24D1D20-E055-49E5-A2C7-BA51AA68550A}" destId="{6A11E291-EED6-49A4-9830-75BB7910EDF8}" srcOrd="0" destOrd="0" presId="urn:microsoft.com/office/officeart/2005/8/layout/list1"/>
    <dgm:cxn modelId="{056F2E75-E85A-4E1D-A5CF-51DB759C1C74}" srcId="{A3E21233-807B-4625-AE20-DB26E8D1766B}" destId="{A7024C19-A044-4342-91DC-864486E49CB6}" srcOrd="1" destOrd="0" parTransId="{7B9D4EFA-5438-4D57-8ECF-6F02A6AD6B58}" sibTransId="{16747BAD-691C-456B-AFAF-96310957BBB0}"/>
    <dgm:cxn modelId="{EE217089-4837-4B01-9993-68B6971B6013}" type="presOf" srcId="{A450DE72-CA4D-46CF-ADD5-2B75FAB19252}" destId="{715397E7-D91B-4F99-BC47-18B555CB9C1E}" srcOrd="1" destOrd="0" presId="urn:microsoft.com/office/officeart/2005/8/layout/list1"/>
    <dgm:cxn modelId="{178B086E-2C86-4AC4-A069-D89CE5F9883A}" type="presOf" srcId="{5B1BB691-805C-41B9-8BDB-F6A315127B59}" destId="{8A175C43-BE79-43A5-B998-74EEFEF55EEC}" srcOrd="0" destOrd="0" presId="urn:microsoft.com/office/officeart/2005/8/layout/list1"/>
    <dgm:cxn modelId="{4C6AE177-E645-4531-866F-FFB7DA12A07B}" type="presOf" srcId="{FEF58A31-A2E8-4B67-B1A5-C7D06256A7F7}" destId="{611F49CC-27D0-4D31-BBA0-FDC72F9D357F}" srcOrd="0" destOrd="0" presId="urn:microsoft.com/office/officeart/2005/8/layout/list1"/>
    <dgm:cxn modelId="{2015C824-2846-48CB-9E8E-7E44D6D93FCD}" type="presOf" srcId="{BF73AB75-1F50-4010-9D46-AA5CAD5ED58B}" destId="{8B014EDC-9ACD-4C24-983A-AB7DE67D9FC3}" srcOrd="1" destOrd="0" presId="urn:microsoft.com/office/officeart/2005/8/layout/list1"/>
    <dgm:cxn modelId="{56EE2043-AD3A-4276-A53F-421BE62414CB}" srcId="{A3E21233-807B-4625-AE20-DB26E8D1766B}" destId="{BF73AB75-1F50-4010-9D46-AA5CAD5ED58B}" srcOrd="0" destOrd="0" parTransId="{4623569B-05F2-425D-9F08-2E9CD4F6FF13}" sibTransId="{C2DCF06D-61F7-4ED9-8649-092C139671BA}"/>
    <dgm:cxn modelId="{B5FB42CC-67D4-420D-92E8-2A538DC29E99}" srcId="{A3E21233-807B-4625-AE20-DB26E8D1766B}" destId="{B708DDAC-0EE2-40F0-B494-5800F62E5F1F}" srcOrd="3" destOrd="0" parTransId="{CD5260B7-E3FE-4B1C-A008-8AA6E581FC50}" sibTransId="{B616A6A8-D183-44CE-8B33-8EC6C26CDD6C}"/>
    <dgm:cxn modelId="{62542D2F-48EB-4C8F-A69C-45C827566222}" type="presOf" srcId="{22B469E3-57EB-4F23-B3BC-1D1158D349B8}" destId="{836EC63D-6A33-4CC0-BE8C-22CCD15D8830}" srcOrd="1" destOrd="0" presId="urn:microsoft.com/office/officeart/2005/8/layout/list1"/>
    <dgm:cxn modelId="{F498379C-13A8-4BAC-8D20-35FF7382DF4C}" type="presOf" srcId="{22B469E3-57EB-4F23-B3BC-1D1158D349B8}" destId="{8F577D78-662D-4793-A29D-F8D667926D02}" srcOrd="0" destOrd="0" presId="urn:microsoft.com/office/officeart/2005/8/layout/list1"/>
    <dgm:cxn modelId="{2DD7F863-3BD9-46D4-AECE-8E9C057C27F3}" srcId="{A3E21233-807B-4625-AE20-DB26E8D1766B}" destId="{CB9AAD41-2FA9-456F-95F8-E69C91524765}" srcOrd="6" destOrd="0" parTransId="{F7F19F75-DE94-43C5-9654-53EDA1DC8918}" sibTransId="{3D705BD6-F260-4DD0-92FF-24E5B516C59A}"/>
    <dgm:cxn modelId="{FA5D6256-EE0A-43D7-AFCE-A6EA74D972AD}" type="presOf" srcId="{B24D1D20-E055-49E5-A2C7-BA51AA68550A}" destId="{FB560D6E-47B9-493A-8261-E20420A5C240}" srcOrd="1" destOrd="0" presId="urn:microsoft.com/office/officeart/2005/8/layout/list1"/>
    <dgm:cxn modelId="{58C03931-01C7-43F0-B602-E6706C5001B6}" type="presOf" srcId="{A3E21233-807B-4625-AE20-DB26E8D1766B}" destId="{3333ECA5-4705-41E6-9198-51E6588FC998}" srcOrd="0" destOrd="0" presId="urn:microsoft.com/office/officeart/2005/8/layout/list1"/>
    <dgm:cxn modelId="{FC8C44D7-27A5-498B-BBFB-383682CBAB94}" type="presOf" srcId="{CB9AAD41-2FA9-456F-95F8-E69C91524765}" destId="{E958BA63-C9D1-466A-8FD1-72C90F1FAB61}" srcOrd="1" destOrd="0" presId="urn:microsoft.com/office/officeart/2005/8/layout/list1"/>
    <dgm:cxn modelId="{97CCAC49-DBA7-4C13-9A62-B977959FD42A}" type="presOf" srcId="{5B1BB691-805C-41B9-8BDB-F6A315127B59}" destId="{98D4748F-A2B6-456E-A627-77D5F50C70BB}" srcOrd="1" destOrd="0" presId="urn:microsoft.com/office/officeart/2005/8/layout/list1"/>
    <dgm:cxn modelId="{24A4D165-81AC-44D4-9BDB-7480E5C573CB}" type="presOf" srcId="{CB9AAD41-2FA9-456F-95F8-E69C91524765}" destId="{9170B227-F285-484B-83D6-12DB8CD39E48}" srcOrd="0" destOrd="0" presId="urn:microsoft.com/office/officeart/2005/8/layout/list1"/>
    <dgm:cxn modelId="{DB03D4C1-56FF-4F07-9AB7-A36607928DB9}" type="presOf" srcId="{A450DE72-CA4D-46CF-ADD5-2B75FAB19252}" destId="{64980AD0-831B-4135-9A91-975844FAA47E}" srcOrd="0" destOrd="0" presId="urn:microsoft.com/office/officeart/2005/8/layout/list1"/>
    <dgm:cxn modelId="{D3FBE56D-D242-4417-964C-2996A1F8D8E0}" srcId="{A3E21233-807B-4625-AE20-DB26E8D1766B}" destId="{A450DE72-CA4D-46CF-ADD5-2B75FAB19252}" srcOrd="9" destOrd="0" parTransId="{F192A9D2-2A9C-4C27-9AAC-61F3A69F9A73}" sibTransId="{B1F79B26-89C8-469E-911D-0C2C72D4F2E4}"/>
    <dgm:cxn modelId="{66C0088E-66B2-4C97-83E7-A1C841745BB4}" srcId="{A3E21233-807B-4625-AE20-DB26E8D1766B}" destId="{FEF58A31-A2E8-4B67-B1A5-C7D06256A7F7}" srcOrd="7" destOrd="0" parTransId="{3CBAF607-FD79-41CA-9CD2-E28831B7946C}" sibTransId="{B580E90E-AE8C-4ACB-83FF-99CC9849678E}"/>
    <dgm:cxn modelId="{6546AC4A-3442-4B04-A9F3-F7FF3344F538}" srcId="{A3E21233-807B-4625-AE20-DB26E8D1766B}" destId="{B24D1D20-E055-49E5-A2C7-BA51AA68550A}" srcOrd="2" destOrd="0" parTransId="{EC697B93-5ED3-4A5A-AD10-9A4342126D37}" sibTransId="{0BD41B7B-0597-4FD2-A849-181D44AE9089}"/>
    <dgm:cxn modelId="{4F7E3085-FC39-458C-A697-73E88F0B0399}" type="presOf" srcId="{FEF58A31-A2E8-4B67-B1A5-C7D06256A7F7}" destId="{93AF7197-AA35-4084-A923-EC586158B43A}" srcOrd="1" destOrd="0" presId="urn:microsoft.com/office/officeart/2005/8/layout/list1"/>
    <dgm:cxn modelId="{3FE150E9-D5FB-4BEE-8A79-5BE8917BE6D2}" type="presOf" srcId="{A7024C19-A044-4342-91DC-864486E49CB6}" destId="{92AD0A71-DDC4-4914-99E0-D35255A8851A}" srcOrd="0" destOrd="0" presId="urn:microsoft.com/office/officeart/2005/8/layout/list1"/>
    <dgm:cxn modelId="{2C17F882-41D5-4FBB-A8F4-D4AD759A7D09}" type="presOf" srcId="{6362743A-6992-4411-AB79-F75148CD5042}" destId="{AE1E3172-DFB0-4D30-95D8-99BA64663567}" srcOrd="0" destOrd="0" presId="urn:microsoft.com/office/officeart/2005/8/layout/list1"/>
    <dgm:cxn modelId="{094F00C0-3609-46AD-A761-8F3B88698EF7}" type="presOf" srcId="{B708DDAC-0EE2-40F0-B494-5800F62E5F1F}" destId="{2D3AB150-C820-4E1A-8BF0-8D104102CA28}" srcOrd="0" destOrd="0" presId="urn:microsoft.com/office/officeart/2005/8/layout/list1"/>
    <dgm:cxn modelId="{A36A8B5D-B7E7-4521-9511-9B665C652560}" srcId="{A3E21233-807B-4625-AE20-DB26E8D1766B}" destId="{5B1BB691-805C-41B9-8BDB-F6A315127B59}" srcOrd="5" destOrd="0" parTransId="{62A9E32F-6B1A-4B48-8B84-8B8274CA79F0}" sibTransId="{9652D125-BB17-49DA-B84F-DB47565EB28C}"/>
    <dgm:cxn modelId="{CB0F01CC-3634-45C9-A99A-4A6B69522466}" type="presParOf" srcId="{3333ECA5-4705-41E6-9198-51E6588FC998}" destId="{49DC5E14-ACDC-441D-93E0-6A6A1D108FAC}" srcOrd="0" destOrd="0" presId="urn:microsoft.com/office/officeart/2005/8/layout/list1"/>
    <dgm:cxn modelId="{2DD993F8-1750-4F5C-AAC0-52FE3C7BF24B}" type="presParOf" srcId="{49DC5E14-ACDC-441D-93E0-6A6A1D108FAC}" destId="{8577FD79-ACE4-4BFD-8C63-B8E17A7D14DB}" srcOrd="0" destOrd="0" presId="urn:microsoft.com/office/officeart/2005/8/layout/list1"/>
    <dgm:cxn modelId="{675F98E9-3647-4342-B905-A6A69D67C5A3}" type="presParOf" srcId="{49DC5E14-ACDC-441D-93E0-6A6A1D108FAC}" destId="{8B014EDC-9ACD-4C24-983A-AB7DE67D9FC3}" srcOrd="1" destOrd="0" presId="urn:microsoft.com/office/officeart/2005/8/layout/list1"/>
    <dgm:cxn modelId="{6275E301-90CB-45F8-8279-BA297DFE1991}" type="presParOf" srcId="{3333ECA5-4705-41E6-9198-51E6588FC998}" destId="{F2EBC44A-FCE2-4D84-8CFD-907A086E09E1}" srcOrd="1" destOrd="0" presId="urn:microsoft.com/office/officeart/2005/8/layout/list1"/>
    <dgm:cxn modelId="{BE95E3E5-0892-4D2B-BC45-52C30791974A}" type="presParOf" srcId="{3333ECA5-4705-41E6-9198-51E6588FC998}" destId="{16DD37CD-9511-4687-99CF-7F9B83F8EA9C}" srcOrd="2" destOrd="0" presId="urn:microsoft.com/office/officeart/2005/8/layout/list1"/>
    <dgm:cxn modelId="{8CEAC38C-BB4C-47DD-9EC9-BD2F95E0C5C1}" type="presParOf" srcId="{3333ECA5-4705-41E6-9198-51E6588FC998}" destId="{2259E6B1-6170-4B53-A59C-252DAC5C71ED}" srcOrd="3" destOrd="0" presId="urn:microsoft.com/office/officeart/2005/8/layout/list1"/>
    <dgm:cxn modelId="{9E7897A4-4D2A-4883-8AB6-92D32242A2EB}" type="presParOf" srcId="{3333ECA5-4705-41E6-9198-51E6588FC998}" destId="{BFEB44BC-8978-4B1D-A8C5-51E09983C2CF}" srcOrd="4" destOrd="0" presId="urn:microsoft.com/office/officeart/2005/8/layout/list1"/>
    <dgm:cxn modelId="{75A3B82E-F07C-4FC2-A61C-6DBF376C44DD}" type="presParOf" srcId="{BFEB44BC-8978-4B1D-A8C5-51E09983C2CF}" destId="{92AD0A71-DDC4-4914-99E0-D35255A8851A}" srcOrd="0" destOrd="0" presId="urn:microsoft.com/office/officeart/2005/8/layout/list1"/>
    <dgm:cxn modelId="{DE34099C-795B-4DC0-A97A-15D4FA749084}" type="presParOf" srcId="{BFEB44BC-8978-4B1D-A8C5-51E09983C2CF}" destId="{A2888EB4-EEC2-4E58-83B6-AF0DD33E30E1}" srcOrd="1" destOrd="0" presId="urn:microsoft.com/office/officeart/2005/8/layout/list1"/>
    <dgm:cxn modelId="{3419E48B-162A-4D03-92E1-B6BFE4D4A5B9}" type="presParOf" srcId="{3333ECA5-4705-41E6-9198-51E6588FC998}" destId="{2B9EFF15-D01E-4853-88DF-18FE461AA768}" srcOrd="5" destOrd="0" presId="urn:microsoft.com/office/officeart/2005/8/layout/list1"/>
    <dgm:cxn modelId="{B699B28C-84C1-4FBF-AB2F-7611B892B40F}" type="presParOf" srcId="{3333ECA5-4705-41E6-9198-51E6588FC998}" destId="{9149F133-F24B-473B-B0F0-DBDBE1C108BB}" srcOrd="6" destOrd="0" presId="urn:microsoft.com/office/officeart/2005/8/layout/list1"/>
    <dgm:cxn modelId="{BD634D0C-546B-4C59-ADA4-687EB1809B9F}" type="presParOf" srcId="{3333ECA5-4705-41E6-9198-51E6588FC998}" destId="{03CA97B5-A009-4E8B-8606-3D59391B1A12}" srcOrd="7" destOrd="0" presId="urn:microsoft.com/office/officeart/2005/8/layout/list1"/>
    <dgm:cxn modelId="{E8B92653-36B6-49FF-99B6-DE2BD67FF166}" type="presParOf" srcId="{3333ECA5-4705-41E6-9198-51E6588FC998}" destId="{00C90E36-01BD-4248-8E76-A24A052CFD86}" srcOrd="8" destOrd="0" presId="urn:microsoft.com/office/officeart/2005/8/layout/list1"/>
    <dgm:cxn modelId="{7C0B475C-D18A-49BF-93E2-125CAE723FE8}" type="presParOf" srcId="{00C90E36-01BD-4248-8E76-A24A052CFD86}" destId="{6A11E291-EED6-49A4-9830-75BB7910EDF8}" srcOrd="0" destOrd="0" presId="urn:microsoft.com/office/officeart/2005/8/layout/list1"/>
    <dgm:cxn modelId="{D2BA3A4F-E107-4A58-B4A1-C1732D68BA30}" type="presParOf" srcId="{00C90E36-01BD-4248-8E76-A24A052CFD86}" destId="{FB560D6E-47B9-493A-8261-E20420A5C240}" srcOrd="1" destOrd="0" presId="urn:microsoft.com/office/officeart/2005/8/layout/list1"/>
    <dgm:cxn modelId="{05532C30-6935-4E92-91E2-5BB24A87DA75}" type="presParOf" srcId="{3333ECA5-4705-41E6-9198-51E6588FC998}" destId="{AD56B813-06C4-4248-A3B5-4734D2535DAF}" srcOrd="9" destOrd="0" presId="urn:microsoft.com/office/officeart/2005/8/layout/list1"/>
    <dgm:cxn modelId="{866E193D-0CFD-4F84-A478-4B70BA4FBEB7}" type="presParOf" srcId="{3333ECA5-4705-41E6-9198-51E6588FC998}" destId="{9A2BD902-A3F1-40FB-B301-9438C00F91D6}" srcOrd="10" destOrd="0" presId="urn:microsoft.com/office/officeart/2005/8/layout/list1"/>
    <dgm:cxn modelId="{5CF206B7-37C4-410E-9E2C-61740A3E90B4}" type="presParOf" srcId="{3333ECA5-4705-41E6-9198-51E6588FC998}" destId="{6148B567-B798-47B7-AF31-C6E4AA99E0A5}" srcOrd="11" destOrd="0" presId="urn:microsoft.com/office/officeart/2005/8/layout/list1"/>
    <dgm:cxn modelId="{0FA9D44E-B814-4D57-8525-F6044C3BAFAF}" type="presParOf" srcId="{3333ECA5-4705-41E6-9198-51E6588FC998}" destId="{ECAD874A-FA19-4222-A20C-76E99A72E2E1}" srcOrd="12" destOrd="0" presId="urn:microsoft.com/office/officeart/2005/8/layout/list1"/>
    <dgm:cxn modelId="{D84E93B0-1F0D-4FD7-890D-399C27CE55FF}" type="presParOf" srcId="{ECAD874A-FA19-4222-A20C-76E99A72E2E1}" destId="{2D3AB150-C820-4E1A-8BF0-8D104102CA28}" srcOrd="0" destOrd="0" presId="urn:microsoft.com/office/officeart/2005/8/layout/list1"/>
    <dgm:cxn modelId="{343B581E-725E-46CD-8DD3-65AF2FBC935A}" type="presParOf" srcId="{ECAD874A-FA19-4222-A20C-76E99A72E2E1}" destId="{BFDACBA5-F2C1-408B-AA61-264F50DB6CA7}" srcOrd="1" destOrd="0" presId="urn:microsoft.com/office/officeart/2005/8/layout/list1"/>
    <dgm:cxn modelId="{57858B33-CE22-4B76-873D-25373B391A78}" type="presParOf" srcId="{3333ECA5-4705-41E6-9198-51E6588FC998}" destId="{2CA9A75C-AE9E-4D5E-843D-8AB2086134C7}" srcOrd="13" destOrd="0" presId="urn:microsoft.com/office/officeart/2005/8/layout/list1"/>
    <dgm:cxn modelId="{97BE42A7-1850-48C8-95E0-2F78DF9117C1}" type="presParOf" srcId="{3333ECA5-4705-41E6-9198-51E6588FC998}" destId="{CE36A634-E392-4058-ADFF-328F3624CAC9}" srcOrd="14" destOrd="0" presId="urn:microsoft.com/office/officeart/2005/8/layout/list1"/>
    <dgm:cxn modelId="{6462811C-3EBA-416F-990A-65910CD96057}" type="presParOf" srcId="{3333ECA5-4705-41E6-9198-51E6588FC998}" destId="{EA348018-B3C6-49A5-B0A3-49CD7E36D205}" srcOrd="15" destOrd="0" presId="urn:microsoft.com/office/officeart/2005/8/layout/list1"/>
    <dgm:cxn modelId="{26833AFF-8E81-4068-93F9-959C06FFCD94}" type="presParOf" srcId="{3333ECA5-4705-41E6-9198-51E6588FC998}" destId="{BABB67ED-1B25-48AD-8BA7-8B9C3347DCF7}" srcOrd="16" destOrd="0" presId="urn:microsoft.com/office/officeart/2005/8/layout/list1"/>
    <dgm:cxn modelId="{60FAAE11-4A6D-4AB2-B262-3EF2C65A4B25}" type="presParOf" srcId="{BABB67ED-1B25-48AD-8BA7-8B9C3347DCF7}" destId="{8F577D78-662D-4793-A29D-F8D667926D02}" srcOrd="0" destOrd="0" presId="urn:microsoft.com/office/officeart/2005/8/layout/list1"/>
    <dgm:cxn modelId="{B0FA35AC-C490-4046-8514-85C9320EA384}" type="presParOf" srcId="{BABB67ED-1B25-48AD-8BA7-8B9C3347DCF7}" destId="{836EC63D-6A33-4CC0-BE8C-22CCD15D8830}" srcOrd="1" destOrd="0" presId="urn:microsoft.com/office/officeart/2005/8/layout/list1"/>
    <dgm:cxn modelId="{0529EBB8-A505-429F-8C0A-047B18D83542}" type="presParOf" srcId="{3333ECA5-4705-41E6-9198-51E6588FC998}" destId="{7B54DA91-B2EA-4550-B255-7FAC7F2EB036}" srcOrd="17" destOrd="0" presId="urn:microsoft.com/office/officeart/2005/8/layout/list1"/>
    <dgm:cxn modelId="{4E56227A-80B4-44EE-9F48-EF9C795930CC}" type="presParOf" srcId="{3333ECA5-4705-41E6-9198-51E6588FC998}" destId="{B7258F89-C86B-416C-93DD-7B2B83B5B983}" srcOrd="18" destOrd="0" presId="urn:microsoft.com/office/officeart/2005/8/layout/list1"/>
    <dgm:cxn modelId="{88BB2D71-0255-4BE7-A68F-8D80B43DCDB7}" type="presParOf" srcId="{3333ECA5-4705-41E6-9198-51E6588FC998}" destId="{8EDC6401-6BC3-4520-A26A-D0533C99E68B}" srcOrd="19" destOrd="0" presId="urn:microsoft.com/office/officeart/2005/8/layout/list1"/>
    <dgm:cxn modelId="{C70E1FFB-D0F4-4E59-8DCE-F5D644995150}" type="presParOf" srcId="{3333ECA5-4705-41E6-9198-51E6588FC998}" destId="{98C8F475-CC34-4485-99AF-7B80B63C9DCF}" srcOrd="20" destOrd="0" presId="urn:microsoft.com/office/officeart/2005/8/layout/list1"/>
    <dgm:cxn modelId="{8E34A9B4-63C9-4B9E-991E-14F934940DD4}" type="presParOf" srcId="{98C8F475-CC34-4485-99AF-7B80B63C9DCF}" destId="{8A175C43-BE79-43A5-B998-74EEFEF55EEC}" srcOrd="0" destOrd="0" presId="urn:microsoft.com/office/officeart/2005/8/layout/list1"/>
    <dgm:cxn modelId="{0A8A8FC6-53E0-4DE6-933D-53AE8F9D1196}" type="presParOf" srcId="{98C8F475-CC34-4485-99AF-7B80B63C9DCF}" destId="{98D4748F-A2B6-456E-A627-77D5F50C70BB}" srcOrd="1" destOrd="0" presId="urn:microsoft.com/office/officeart/2005/8/layout/list1"/>
    <dgm:cxn modelId="{0374865A-6858-48F7-9AFF-45DB05BDEC91}" type="presParOf" srcId="{3333ECA5-4705-41E6-9198-51E6588FC998}" destId="{9423DF8B-8CAD-4549-8E4E-E3C9C2EB59BF}" srcOrd="21" destOrd="0" presId="urn:microsoft.com/office/officeart/2005/8/layout/list1"/>
    <dgm:cxn modelId="{0335F4DE-CA6B-4950-B412-EDD943A675B2}" type="presParOf" srcId="{3333ECA5-4705-41E6-9198-51E6588FC998}" destId="{C88C54B4-B354-44D9-956F-84B792BE6717}" srcOrd="22" destOrd="0" presId="urn:microsoft.com/office/officeart/2005/8/layout/list1"/>
    <dgm:cxn modelId="{EABBF32D-E8BE-4051-80E3-ED603FCD0549}" type="presParOf" srcId="{3333ECA5-4705-41E6-9198-51E6588FC998}" destId="{27DBB73A-F8B8-47EB-8C7C-442D49878114}" srcOrd="23" destOrd="0" presId="urn:microsoft.com/office/officeart/2005/8/layout/list1"/>
    <dgm:cxn modelId="{D20687CD-8A8D-4005-9C04-B0A658EE996B}" type="presParOf" srcId="{3333ECA5-4705-41E6-9198-51E6588FC998}" destId="{2FFAAE60-6CF3-4F36-819F-33C636694014}" srcOrd="24" destOrd="0" presId="urn:microsoft.com/office/officeart/2005/8/layout/list1"/>
    <dgm:cxn modelId="{5D387613-A12D-48B0-9457-1536AF63076B}" type="presParOf" srcId="{2FFAAE60-6CF3-4F36-819F-33C636694014}" destId="{9170B227-F285-484B-83D6-12DB8CD39E48}" srcOrd="0" destOrd="0" presId="urn:microsoft.com/office/officeart/2005/8/layout/list1"/>
    <dgm:cxn modelId="{BDEB61D6-06EB-44A2-BF98-69B0407CEA62}" type="presParOf" srcId="{2FFAAE60-6CF3-4F36-819F-33C636694014}" destId="{E958BA63-C9D1-466A-8FD1-72C90F1FAB61}" srcOrd="1" destOrd="0" presId="urn:microsoft.com/office/officeart/2005/8/layout/list1"/>
    <dgm:cxn modelId="{C3A00D3E-F5AB-41E1-B9EA-C12900F73BA3}" type="presParOf" srcId="{3333ECA5-4705-41E6-9198-51E6588FC998}" destId="{67FA847B-B15F-4A12-886B-9E28919BDCD0}" srcOrd="25" destOrd="0" presId="urn:microsoft.com/office/officeart/2005/8/layout/list1"/>
    <dgm:cxn modelId="{E1514A07-BA03-4BD9-A851-6A9916AE7F92}" type="presParOf" srcId="{3333ECA5-4705-41E6-9198-51E6588FC998}" destId="{DC11FF51-87AC-4D75-B34A-88EB7236995E}" srcOrd="26" destOrd="0" presId="urn:microsoft.com/office/officeart/2005/8/layout/list1"/>
    <dgm:cxn modelId="{EBC14E30-F2CE-4811-B65B-BE1EA6691973}" type="presParOf" srcId="{3333ECA5-4705-41E6-9198-51E6588FC998}" destId="{18527A3E-DB3D-4B52-A749-B4A682D453E8}" srcOrd="27" destOrd="0" presId="urn:microsoft.com/office/officeart/2005/8/layout/list1"/>
    <dgm:cxn modelId="{59B9E671-1CB7-439F-A471-3373EB43861A}" type="presParOf" srcId="{3333ECA5-4705-41E6-9198-51E6588FC998}" destId="{BE905C8D-1B5D-4D80-81E7-045F1E1C7493}" srcOrd="28" destOrd="0" presId="urn:microsoft.com/office/officeart/2005/8/layout/list1"/>
    <dgm:cxn modelId="{3432A459-DCCC-4951-A06C-2E5B7B071C94}" type="presParOf" srcId="{BE905C8D-1B5D-4D80-81E7-045F1E1C7493}" destId="{611F49CC-27D0-4D31-BBA0-FDC72F9D357F}" srcOrd="0" destOrd="0" presId="urn:microsoft.com/office/officeart/2005/8/layout/list1"/>
    <dgm:cxn modelId="{26C4C78E-A379-4403-A492-29C0D3D9A497}" type="presParOf" srcId="{BE905C8D-1B5D-4D80-81E7-045F1E1C7493}" destId="{93AF7197-AA35-4084-A923-EC586158B43A}" srcOrd="1" destOrd="0" presId="urn:microsoft.com/office/officeart/2005/8/layout/list1"/>
    <dgm:cxn modelId="{8881E37D-D872-425D-A633-2A0D9A8DAC6C}" type="presParOf" srcId="{3333ECA5-4705-41E6-9198-51E6588FC998}" destId="{A4113228-2CC6-4B92-BF1E-AF3CE2825D9E}" srcOrd="29" destOrd="0" presId="urn:microsoft.com/office/officeart/2005/8/layout/list1"/>
    <dgm:cxn modelId="{B0038717-43DE-4892-A1DE-9FC193C1A720}" type="presParOf" srcId="{3333ECA5-4705-41E6-9198-51E6588FC998}" destId="{91F5E9D9-5120-438A-9364-947D125772FD}" srcOrd="30" destOrd="0" presId="urn:microsoft.com/office/officeart/2005/8/layout/list1"/>
    <dgm:cxn modelId="{9EB5DBC3-2F44-4DEE-A645-2047A5E51605}" type="presParOf" srcId="{3333ECA5-4705-41E6-9198-51E6588FC998}" destId="{F8CBF9C3-FF0A-4C73-8AD1-41BEE05E0DAC}" srcOrd="31" destOrd="0" presId="urn:microsoft.com/office/officeart/2005/8/layout/list1"/>
    <dgm:cxn modelId="{3CE681AF-7A2E-4009-9E86-2F1FE98497EA}" type="presParOf" srcId="{3333ECA5-4705-41E6-9198-51E6588FC998}" destId="{604097E4-3E4B-4658-BEA3-22FF57E0AABF}" srcOrd="32" destOrd="0" presId="urn:microsoft.com/office/officeart/2005/8/layout/list1"/>
    <dgm:cxn modelId="{504EA4CE-9EC6-471E-A9A4-3447D8EF2D1D}" type="presParOf" srcId="{604097E4-3E4B-4658-BEA3-22FF57E0AABF}" destId="{AE1E3172-DFB0-4D30-95D8-99BA64663567}" srcOrd="0" destOrd="0" presId="urn:microsoft.com/office/officeart/2005/8/layout/list1"/>
    <dgm:cxn modelId="{3DCEF332-D06E-457E-B22A-59B1D43B845D}" type="presParOf" srcId="{604097E4-3E4B-4658-BEA3-22FF57E0AABF}" destId="{AF5A571C-22A9-4FEC-B57D-ECBC34ADCD7C}" srcOrd="1" destOrd="0" presId="urn:microsoft.com/office/officeart/2005/8/layout/list1"/>
    <dgm:cxn modelId="{2D64211B-1E91-4F68-A4A9-0A64EB83C7E7}" type="presParOf" srcId="{3333ECA5-4705-41E6-9198-51E6588FC998}" destId="{61CACB10-81E4-49ED-808A-B7A9B3A29A88}" srcOrd="33" destOrd="0" presId="urn:microsoft.com/office/officeart/2005/8/layout/list1"/>
    <dgm:cxn modelId="{9B079C42-E0E6-4171-96E8-CE6BCBBECDEA}" type="presParOf" srcId="{3333ECA5-4705-41E6-9198-51E6588FC998}" destId="{16FA459E-BA92-4452-B48E-58C3431A635B}" srcOrd="34" destOrd="0" presId="urn:microsoft.com/office/officeart/2005/8/layout/list1"/>
    <dgm:cxn modelId="{C24CBF18-4EB6-4A0B-8F33-400EDC8DAA86}" type="presParOf" srcId="{3333ECA5-4705-41E6-9198-51E6588FC998}" destId="{0DA27B37-3061-41F1-89D8-8A4863539F4F}" srcOrd="35" destOrd="0" presId="urn:microsoft.com/office/officeart/2005/8/layout/list1"/>
    <dgm:cxn modelId="{2E60886C-9C1E-4750-974E-AA07CB18A44F}" type="presParOf" srcId="{3333ECA5-4705-41E6-9198-51E6588FC998}" destId="{54AF52A5-327A-49F7-AA9B-4E748AEF86AB}" srcOrd="36" destOrd="0" presId="urn:microsoft.com/office/officeart/2005/8/layout/list1"/>
    <dgm:cxn modelId="{5A125D0A-F194-4794-9983-5333F681F11E}" type="presParOf" srcId="{54AF52A5-327A-49F7-AA9B-4E748AEF86AB}" destId="{64980AD0-831B-4135-9A91-975844FAA47E}" srcOrd="0" destOrd="0" presId="urn:microsoft.com/office/officeart/2005/8/layout/list1"/>
    <dgm:cxn modelId="{27DE9F1B-3530-4F35-81DE-504725BB6919}" type="presParOf" srcId="{54AF52A5-327A-49F7-AA9B-4E748AEF86AB}" destId="{715397E7-D91B-4F99-BC47-18B555CB9C1E}" srcOrd="1" destOrd="0" presId="urn:microsoft.com/office/officeart/2005/8/layout/list1"/>
    <dgm:cxn modelId="{E6D53F01-7FC8-43F0-ABE5-6F2DBA15A405}" type="presParOf" srcId="{3333ECA5-4705-41E6-9198-51E6588FC998}" destId="{60CE10B5-4B1C-41BA-ABA6-22B136740F64}" srcOrd="37" destOrd="0" presId="urn:microsoft.com/office/officeart/2005/8/layout/list1"/>
    <dgm:cxn modelId="{2A1818BE-C789-44DD-ACEE-2B294CA2B792}" type="presParOf" srcId="{3333ECA5-4705-41E6-9198-51E6588FC998}" destId="{6DCB7BE9-1EB3-477D-8A32-984827D2D059}" srcOrd="38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1D8941B-4DF4-468B-A166-A1CDC77D259E}">
      <dsp:nvSpPr>
        <dsp:cNvPr id="0" name=""/>
        <dsp:cNvSpPr/>
      </dsp:nvSpPr>
      <dsp:spPr>
        <a:xfrm rot="5400000">
          <a:off x="191839" y="1024705"/>
          <a:ext cx="352236" cy="401008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dk2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8203AD5-DAA2-47C9-9EE8-7861488978D6}">
      <dsp:nvSpPr>
        <dsp:cNvPr id="0" name=""/>
        <dsp:cNvSpPr/>
      </dsp:nvSpPr>
      <dsp:spPr>
        <a:xfrm>
          <a:off x="383" y="549858"/>
          <a:ext cx="789227" cy="583824"/>
        </a:xfrm>
        <a:prstGeom prst="roundRect">
          <a:avLst>
            <a:gd name="adj" fmla="val 166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es-AR" sz="1000" kern="1200"/>
            <a:t>1- </a:t>
          </a:r>
        </a:p>
        <a:p>
          <a:pPr lvl="0" algn="ctr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es-AR" sz="1000" kern="1200"/>
            <a:t>ORDEN DE TRABAJO</a:t>
          </a:r>
        </a:p>
      </dsp:txBody>
      <dsp:txXfrm>
        <a:off x="28888" y="578363"/>
        <a:ext cx="732217" cy="526814"/>
      </dsp:txXfrm>
    </dsp:sp>
    <dsp:sp modelId="{6E8D0F8C-B953-48B4-B1C2-DFEDFB7496E4}">
      <dsp:nvSpPr>
        <dsp:cNvPr id="0" name=""/>
        <dsp:cNvSpPr/>
      </dsp:nvSpPr>
      <dsp:spPr>
        <a:xfrm>
          <a:off x="774470" y="501717"/>
          <a:ext cx="1573418" cy="53596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Ingreso de pedido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Elaboración de Orden de Trabajo</a:t>
          </a:r>
        </a:p>
      </dsp:txBody>
      <dsp:txXfrm>
        <a:off x="774470" y="501717"/>
        <a:ext cx="1573418" cy="535965"/>
      </dsp:txXfrm>
    </dsp:sp>
    <dsp:sp modelId="{A778E142-5BFE-4154-AECF-9A96C1C67630}">
      <dsp:nvSpPr>
        <dsp:cNvPr id="0" name=""/>
        <dsp:cNvSpPr/>
      </dsp:nvSpPr>
      <dsp:spPr>
        <a:xfrm rot="5400000">
          <a:off x="837835" y="1551862"/>
          <a:ext cx="352236" cy="401008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dk2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040B97F5-21EF-4A20-8DA6-43C5E2F04CF1}">
      <dsp:nvSpPr>
        <dsp:cNvPr id="0" name=""/>
        <dsp:cNvSpPr/>
      </dsp:nvSpPr>
      <dsp:spPr>
        <a:xfrm>
          <a:off x="661933" y="1092710"/>
          <a:ext cx="789227" cy="552433"/>
        </a:xfrm>
        <a:prstGeom prst="roundRect">
          <a:avLst>
            <a:gd name="adj" fmla="val 166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es-AR" sz="1000" kern="1200"/>
            <a:t>2- </a:t>
          </a:r>
        </a:p>
        <a:p>
          <a:pPr lvl="0" algn="ctr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es-AR" sz="1000" kern="1200"/>
            <a:t>PRE IMPRESIÓN</a:t>
          </a:r>
        </a:p>
      </dsp:txBody>
      <dsp:txXfrm>
        <a:off x="688905" y="1119682"/>
        <a:ext cx="735283" cy="498489"/>
      </dsp:txXfrm>
    </dsp:sp>
    <dsp:sp modelId="{63F942D4-ACEF-4FFE-BE91-EF1DD7A678F6}">
      <dsp:nvSpPr>
        <dsp:cNvPr id="0" name=""/>
        <dsp:cNvSpPr/>
      </dsp:nvSpPr>
      <dsp:spPr>
        <a:xfrm>
          <a:off x="1443032" y="1185431"/>
          <a:ext cx="1915167" cy="3354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Archivo Verificados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Pliegos listos para impresión</a:t>
          </a:r>
        </a:p>
      </dsp:txBody>
      <dsp:txXfrm>
        <a:off x="1443032" y="1185431"/>
        <a:ext cx="1915167" cy="335463"/>
      </dsp:txXfrm>
    </dsp:sp>
    <dsp:sp modelId="{8761E464-6B77-4AA9-B3E1-236B70D235CE}">
      <dsp:nvSpPr>
        <dsp:cNvPr id="0" name=""/>
        <dsp:cNvSpPr/>
      </dsp:nvSpPr>
      <dsp:spPr>
        <a:xfrm rot="5400000">
          <a:off x="1615374" y="2063468"/>
          <a:ext cx="352236" cy="401008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dk2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FD41453F-3935-44F1-A1F3-BD32285B874B}">
      <dsp:nvSpPr>
        <dsp:cNvPr id="0" name=""/>
        <dsp:cNvSpPr/>
      </dsp:nvSpPr>
      <dsp:spPr>
        <a:xfrm>
          <a:off x="1387709" y="1551711"/>
          <a:ext cx="789227" cy="552433"/>
        </a:xfrm>
        <a:prstGeom prst="roundRect">
          <a:avLst>
            <a:gd name="adj" fmla="val 166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3- IMPRESIÓN</a:t>
          </a:r>
        </a:p>
      </dsp:txBody>
      <dsp:txXfrm>
        <a:off x="1414681" y="1578683"/>
        <a:ext cx="735283" cy="498489"/>
      </dsp:txXfrm>
    </dsp:sp>
    <dsp:sp modelId="{9D574D81-1E2A-4FB5-8D93-BB5ECF494240}">
      <dsp:nvSpPr>
        <dsp:cNvPr id="0" name=""/>
        <dsp:cNvSpPr/>
      </dsp:nvSpPr>
      <dsp:spPr>
        <a:xfrm>
          <a:off x="2205607" y="1674679"/>
          <a:ext cx="1114565" cy="3354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Material impreso</a:t>
          </a:r>
        </a:p>
      </dsp:txBody>
      <dsp:txXfrm>
        <a:off x="2205607" y="1674679"/>
        <a:ext cx="1114565" cy="335463"/>
      </dsp:txXfrm>
    </dsp:sp>
    <dsp:sp modelId="{F1FE95DD-62F6-44F0-9FC8-06E6C67BE149}">
      <dsp:nvSpPr>
        <dsp:cNvPr id="0" name=""/>
        <dsp:cNvSpPr/>
      </dsp:nvSpPr>
      <dsp:spPr>
        <a:xfrm rot="5400000">
          <a:off x="2316081" y="2569966"/>
          <a:ext cx="352236" cy="401008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dk2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6B859A4-00F5-44E4-A2D4-1884A832C3E1}">
      <dsp:nvSpPr>
        <dsp:cNvPr id="0" name=""/>
        <dsp:cNvSpPr/>
      </dsp:nvSpPr>
      <dsp:spPr>
        <a:xfrm>
          <a:off x="2055615" y="2040958"/>
          <a:ext cx="979009" cy="552433"/>
        </a:xfrm>
        <a:prstGeom prst="roundRect">
          <a:avLst>
            <a:gd name="adj" fmla="val 166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4- TERMINACIÓN</a:t>
          </a:r>
        </a:p>
      </dsp:txBody>
      <dsp:txXfrm>
        <a:off x="2082587" y="2067930"/>
        <a:ext cx="925065" cy="498489"/>
      </dsp:txXfrm>
    </dsp:sp>
    <dsp:sp modelId="{623A89A2-2C97-4EB5-B2B3-39A62FCEA257}">
      <dsp:nvSpPr>
        <dsp:cNvPr id="0" name=""/>
        <dsp:cNvSpPr/>
      </dsp:nvSpPr>
      <dsp:spPr>
        <a:xfrm>
          <a:off x="3042567" y="2155299"/>
          <a:ext cx="1334413" cy="3354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Producto terminado</a:t>
          </a:r>
        </a:p>
      </dsp:txBody>
      <dsp:txXfrm>
        <a:off x="3042567" y="2155299"/>
        <a:ext cx="1334413" cy="335463"/>
      </dsp:txXfrm>
    </dsp:sp>
    <dsp:sp modelId="{214B10D8-E73D-48C2-9668-D1ED457E2E73}">
      <dsp:nvSpPr>
        <dsp:cNvPr id="0" name=""/>
        <dsp:cNvSpPr/>
      </dsp:nvSpPr>
      <dsp:spPr>
        <a:xfrm>
          <a:off x="2932016" y="2550179"/>
          <a:ext cx="789227" cy="552433"/>
        </a:xfrm>
        <a:prstGeom prst="roundRect">
          <a:avLst>
            <a:gd name="adj" fmla="val 166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kern="1200"/>
            <a:t>5- ENTREGA</a:t>
          </a:r>
        </a:p>
      </dsp:txBody>
      <dsp:txXfrm>
        <a:off x="2958988" y="2577151"/>
        <a:ext cx="735283" cy="498489"/>
      </dsp:txXfrm>
    </dsp:sp>
    <dsp:sp modelId="{FD5166C4-7A7E-4763-952F-1EB7EE794D5E}">
      <dsp:nvSpPr>
        <dsp:cNvPr id="0" name=""/>
        <dsp:cNvSpPr/>
      </dsp:nvSpPr>
      <dsp:spPr>
        <a:xfrm>
          <a:off x="3731774" y="2600790"/>
          <a:ext cx="764005" cy="85077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Control de calidad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Entrega final</a:t>
          </a:r>
        </a:p>
      </dsp:txBody>
      <dsp:txXfrm>
        <a:off x="3731774" y="2600790"/>
        <a:ext cx="764005" cy="85077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4B45DE6-A5DD-427B-A42C-4F5244A71CCE}">
      <dsp:nvSpPr>
        <dsp:cNvPr id="0" name=""/>
        <dsp:cNvSpPr/>
      </dsp:nvSpPr>
      <dsp:spPr>
        <a:xfrm rot="5400000">
          <a:off x="2918917" y="-1124909"/>
          <a:ext cx="633984" cy="3045561"/>
        </a:xfrm>
        <a:prstGeom prst="round2Same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0490" tIns="55245" rIns="110490" bIns="55245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Colores, cortes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Aspecto general</a:t>
          </a:r>
        </a:p>
      </dsp:txBody>
      <dsp:txXfrm rot="-5400000">
        <a:off x="1713129" y="111828"/>
        <a:ext cx="3014612" cy="572086"/>
      </dsp:txXfrm>
    </dsp:sp>
    <dsp:sp modelId="{B58F42D5-B935-458C-93A7-6CB291A064B9}">
      <dsp:nvSpPr>
        <dsp:cNvPr id="0" name=""/>
        <dsp:cNvSpPr/>
      </dsp:nvSpPr>
      <dsp:spPr>
        <a:xfrm>
          <a:off x="0" y="1631"/>
          <a:ext cx="1713128" cy="792479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200" kern="1200"/>
            <a:t>Control de Calidad</a:t>
          </a:r>
        </a:p>
      </dsp:txBody>
      <dsp:txXfrm>
        <a:off x="38686" y="40317"/>
        <a:ext cx="1635756" cy="715107"/>
      </dsp:txXfrm>
    </dsp:sp>
    <dsp:sp modelId="{B7B4A684-9D11-40DD-8F19-0AA4896D82EE}">
      <dsp:nvSpPr>
        <dsp:cNvPr id="0" name=""/>
        <dsp:cNvSpPr/>
      </dsp:nvSpPr>
      <dsp:spPr>
        <a:xfrm rot="5400000">
          <a:off x="2782151" y="-238632"/>
          <a:ext cx="894881" cy="3039616"/>
        </a:xfrm>
        <a:prstGeom prst="round2Same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0490" tIns="55245" rIns="110490" bIns="55245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Cajas Tarjetas (1eras 100, luego bolsita con termosll)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Film termocontraíble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Bolsas de polipropileno con o sin termosellado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Cajas de cartón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SIEMPRE adjuntar OT</a:t>
          </a:r>
        </a:p>
      </dsp:txBody>
      <dsp:txXfrm rot="-5400000">
        <a:off x="1709784" y="877419"/>
        <a:ext cx="2995932" cy="807513"/>
      </dsp:txXfrm>
    </dsp:sp>
    <dsp:sp modelId="{6BF1BED9-6500-4AA1-A971-AF6A02A3517C}">
      <dsp:nvSpPr>
        <dsp:cNvPr id="0" name=""/>
        <dsp:cNvSpPr/>
      </dsp:nvSpPr>
      <dsp:spPr>
        <a:xfrm>
          <a:off x="0" y="884936"/>
          <a:ext cx="1709784" cy="792479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200" kern="1200"/>
            <a:t>Empaque</a:t>
          </a:r>
        </a:p>
      </dsp:txBody>
      <dsp:txXfrm>
        <a:off x="38686" y="923622"/>
        <a:ext cx="1632412" cy="715107"/>
      </dsp:txXfrm>
    </dsp:sp>
    <dsp:sp modelId="{833A4D31-D495-4436-8828-CC74EACA9358}">
      <dsp:nvSpPr>
        <dsp:cNvPr id="0" name=""/>
        <dsp:cNvSpPr/>
      </dsp:nvSpPr>
      <dsp:spPr>
        <a:xfrm rot="5400000">
          <a:off x="2918917" y="641699"/>
          <a:ext cx="633984" cy="3045561"/>
        </a:xfrm>
        <a:prstGeom prst="round2Same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200" kern="1200"/>
            <a:t>Factura A, B o C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200" kern="1200"/>
            <a:t>Para facturas A o B agregar IVA al total</a:t>
          </a:r>
        </a:p>
      </dsp:txBody>
      <dsp:txXfrm rot="-5400000">
        <a:off x="1713129" y="1878437"/>
        <a:ext cx="3014612" cy="572086"/>
      </dsp:txXfrm>
    </dsp:sp>
    <dsp:sp modelId="{27FBCA28-80D4-432B-BA49-D03E7BCB91BA}">
      <dsp:nvSpPr>
        <dsp:cNvPr id="0" name=""/>
        <dsp:cNvSpPr/>
      </dsp:nvSpPr>
      <dsp:spPr>
        <a:xfrm>
          <a:off x="0" y="1768240"/>
          <a:ext cx="1713128" cy="792479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200" kern="1200"/>
            <a:t>Facturación</a:t>
          </a:r>
        </a:p>
      </dsp:txBody>
      <dsp:txXfrm>
        <a:off x="38686" y="1806926"/>
        <a:ext cx="1635756" cy="715107"/>
      </dsp:txXfrm>
    </dsp:sp>
    <dsp:sp modelId="{DE8CD2A0-C692-40B9-8E10-95862697DF64}">
      <dsp:nvSpPr>
        <dsp:cNvPr id="0" name=""/>
        <dsp:cNvSpPr/>
      </dsp:nvSpPr>
      <dsp:spPr>
        <a:xfrm rot="5400000">
          <a:off x="2918917" y="1473803"/>
          <a:ext cx="633984" cy="3045561"/>
        </a:xfrm>
        <a:prstGeom prst="round2Same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200" kern="1200"/>
            <a:t>Vía Facebook, correo electrónico o teléfono</a:t>
          </a:r>
        </a:p>
      </dsp:txBody>
      <dsp:txXfrm rot="-5400000">
        <a:off x="1713129" y="2710541"/>
        <a:ext cx="3014612" cy="572086"/>
      </dsp:txXfrm>
    </dsp:sp>
    <dsp:sp modelId="{772E232F-E325-4DFD-B966-2640216F9D0D}">
      <dsp:nvSpPr>
        <dsp:cNvPr id="0" name=""/>
        <dsp:cNvSpPr/>
      </dsp:nvSpPr>
      <dsp:spPr>
        <a:xfrm>
          <a:off x="0" y="2600344"/>
          <a:ext cx="1713128" cy="792479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200" kern="1200"/>
            <a:t>Aviso al Cliente</a:t>
          </a:r>
        </a:p>
      </dsp:txBody>
      <dsp:txXfrm>
        <a:off x="38686" y="2639030"/>
        <a:ext cx="1635756" cy="715107"/>
      </dsp:txXfrm>
    </dsp:sp>
    <dsp:sp modelId="{149BEBAE-2FAC-436A-899E-7B99EB82396A}">
      <dsp:nvSpPr>
        <dsp:cNvPr id="0" name=""/>
        <dsp:cNvSpPr/>
      </dsp:nvSpPr>
      <dsp:spPr>
        <a:xfrm rot="5400000">
          <a:off x="2918917" y="2305907"/>
          <a:ext cx="633984" cy="3045561"/>
        </a:xfrm>
        <a:prstGeom prst="round2Same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22860" rIns="45720" bIns="2286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200" kern="1200"/>
            <a:t>Pago con Cheque, Débito, Crédito o Contado. Para pagos con tarjeta agregar impuestos</a:t>
          </a:r>
        </a:p>
      </dsp:txBody>
      <dsp:txXfrm rot="-5400000">
        <a:off x="1713129" y="3542645"/>
        <a:ext cx="3014612" cy="572086"/>
      </dsp:txXfrm>
    </dsp:sp>
    <dsp:sp modelId="{1A1D50C7-8F25-430D-86B7-3D76352D0554}">
      <dsp:nvSpPr>
        <dsp:cNvPr id="0" name=""/>
        <dsp:cNvSpPr/>
      </dsp:nvSpPr>
      <dsp:spPr>
        <a:xfrm>
          <a:off x="0" y="3432448"/>
          <a:ext cx="1713128" cy="792479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3820" tIns="41910" rIns="83820" bIns="4191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2200" kern="1200"/>
            <a:t>Carga en Ctas Ctes.</a:t>
          </a:r>
        </a:p>
      </dsp:txBody>
      <dsp:txXfrm>
        <a:off x="38686" y="3471134"/>
        <a:ext cx="1635756" cy="7151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E37B96-C382-49DE-BDD8-B110001D10FA}">
      <dsp:nvSpPr>
        <dsp:cNvPr id="0" name=""/>
        <dsp:cNvSpPr/>
      </dsp:nvSpPr>
      <dsp:spPr>
        <a:xfrm rot="5400000">
          <a:off x="70798" y="-74538"/>
          <a:ext cx="1072830" cy="1287396"/>
        </a:xfrm>
        <a:prstGeom prst="roundRect">
          <a:avLst>
            <a:gd name="adj" fmla="val 5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37719" rIns="48895" bIns="0" numCol="1" spcCol="1270" anchor="t" anchorCtr="0">
          <a:noAutofit/>
        </a:bodyPr>
        <a:lstStyle/>
        <a:p>
          <a:pPr lvl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100" kern="1200"/>
            <a:t>Ingreso de pedido vía mostrador, correo electrónico o Facebook</a:t>
          </a:r>
        </a:p>
      </dsp:txBody>
      <dsp:txXfrm rot="-5400000">
        <a:off x="195247" y="32746"/>
        <a:ext cx="1055664" cy="214566"/>
      </dsp:txXfrm>
    </dsp:sp>
    <dsp:sp modelId="{4D2BF89A-931B-4FF1-8F2B-A719ECBEC63B}">
      <dsp:nvSpPr>
        <dsp:cNvPr id="0" name=""/>
        <dsp:cNvSpPr/>
      </dsp:nvSpPr>
      <dsp:spPr>
        <a:xfrm rot="5400000">
          <a:off x="948266" y="1297066"/>
          <a:ext cx="1072830" cy="1287396"/>
        </a:xfrm>
        <a:prstGeom prst="roundRect">
          <a:avLst>
            <a:gd name="adj" fmla="val 5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41148" rIns="53340" bIns="0" numCol="1" spcCol="1270" anchor="t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/>
            <a:t>Elaboración de Orden de Trabajo según el siguiente modelo</a:t>
          </a:r>
        </a:p>
      </dsp:txBody>
      <dsp:txXfrm rot="-5400000">
        <a:off x="1072715" y="1404349"/>
        <a:ext cx="1055664" cy="214566"/>
      </dsp:txXfrm>
    </dsp:sp>
    <dsp:sp modelId="{1DF704C1-4144-4804-9C2F-8CE5ADD2C3EA}">
      <dsp:nvSpPr>
        <dsp:cNvPr id="0" name=""/>
        <dsp:cNvSpPr/>
      </dsp:nvSpPr>
      <dsp:spPr>
        <a:xfrm rot="5400000">
          <a:off x="522609" y="1233175"/>
          <a:ext cx="189171" cy="160924"/>
        </a:xfrm>
        <a:prstGeom prst="flowChartExtract">
          <a:avLst/>
        </a:prstGeom>
        <a:solidFill>
          <a:schemeClr val="l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D9C97F4-D324-4914-8B7F-0F401652441D}">
      <dsp:nvSpPr>
        <dsp:cNvPr id="0" name=""/>
        <dsp:cNvSpPr/>
      </dsp:nvSpPr>
      <dsp:spPr>
        <a:xfrm rot="5400000">
          <a:off x="2041383" y="2599654"/>
          <a:ext cx="1072830" cy="1287396"/>
        </a:xfrm>
        <a:prstGeom prst="roundRect">
          <a:avLst>
            <a:gd name="adj" fmla="val 5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54864" rIns="71120" bIns="0" numCol="1" spcCol="1270" anchor="t" anchorCtr="0">
          <a:noAutofit/>
        </a:bodyPr>
        <a:lstStyle/>
        <a:p>
          <a:pPr lvl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600" kern="1200"/>
            <a:t>Verificación de Archivos según Check List</a:t>
          </a:r>
        </a:p>
      </dsp:txBody>
      <dsp:txXfrm rot="-5400000">
        <a:off x="2165832" y="2706937"/>
        <a:ext cx="1055664" cy="214566"/>
      </dsp:txXfrm>
    </dsp:sp>
    <dsp:sp modelId="{563B201E-994A-456F-9948-715E6D90A171}">
      <dsp:nvSpPr>
        <dsp:cNvPr id="0" name=""/>
        <dsp:cNvSpPr/>
      </dsp:nvSpPr>
      <dsp:spPr>
        <a:xfrm rot="5400000">
          <a:off x="1348316" y="2622028"/>
          <a:ext cx="189171" cy="160924"/>
        </a:xfrm>
        <a:prstGeom prst="flowChartExtract">
          <a:avLst/>
        </a:prstGeom>
        <a:solidFill>
          <a:schemeClr val="l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EB74DB0-A9CC-44E3-93F9-CC5E94521F87}">
      <dsp:nvSpPr>
        <dsp:cNvPr id="0" name=""/>
        <dsp:cNvSpPr/>
      </dsp:nvSpPr>
      <dsp:spPr>
        <a:xfrm rot="5400000">
          <a:off x="3194901" y="3729717"/>
          <a:ext cx="1072830" cy="1287396"/>
        </a:xfrm>
        <a:prstGeom prst="roundRect">
          <a:avLst>
            <a:gd name="adj" fmla="val 5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27432" rIns="35560" bIns="0" numCol="1" spcCol="1270" anchor="t" anchorCtr="0">
          <a:noAutofit/>
        </a:bodyPr>
        <a:lstStyle/>
        <a:p>
          <a:pPr lvl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Colocar nombre a archivos (N° de orden y apellido del cliente) y colocar en carpeta "Trabajos" para papel y/o carpeta "Solvente" para archivos de gran formato</a:t>
          </a:r>
        </a:p>
      </dsp:txBody>
      <dsp:txXfrm rot="-5400000">
        <a:off x="3319349" y="3837000"/>
        <a:ext cx="1055664" cy="214566"/>
      </dsp:txXfrm>
    </dsp:sp>
    <dsp:sp modelId="{3683BB61-4855-422B-B7C3-E104DA971278}">
      <dsp:nvSpPr>
        <dsp:cNvPr id="0" name=""/>
        <dsp:cNvSpPr/>
      </dsp:nvSpPr>
      <dsp:spPr>
        <a:xfrm rot="5400000">
          <a:off x="2613971" y="3881484"/>
          <a:ext cx="189171" cy="160924"/>
        </a:xfrm>
        <a:prstGeom prst="flowChartExtract">
          <a:avLst/>
        </a:prstGeom>
        <a:solidFill>
          <a:schemeClr val="l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19A666E-F356-4CFC-89EF-4A3F736ED960}">
      <dsp:nvSpPr>
        <dsp:cNvPr id="0" name=""/>
        <dsp:cNvSpPr/>
      </dsp:nvSpPr>
      <dsp:spPr>
        <a:xfrm>
          <a:off x="0" y="7919"/>
          <a:ext cx="3905250" cy="676842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300" b="1" kern="1200">
              <a:solidFill>
                <a:sysClr val="windowText" lastClr="000000"/>
              </a:solidFill>
              <a:latin typeface="Corbel" panose="020B0503020204020204"/>
              <a:ea typeface="+mn-ea"/>
              <a:cs typeface="+mn-cs"/>
            </a:rPr>
            <a:t>TAMAÑO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Las medidas deben ser las reales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Para gran formato pueden estar al 10%</a:t>
          </a:r>
        </a:p>
      </dsp:txBody>
      <dsp:txXfrm>
        <a:off x="848734" y="7919"/>
        <a:ext cx="3056515" cy="676842"/>
      </dsp:txXfrm>
    </dsp:sp>
    <dsp:sp modelId="{9E4ED99A-8E20-423A-81A3-7097B7D5E487}">
      <dsp:nvSpPr>
        <dsp:cNvPr id="0" name=""/>
        <dsp:cNvSpPr/>
      </dsp:nvSpPr>
      <dsp:spPr>
        <a:xfrm>
          <a:off x="67684" y="67684"/>
          <a:ext cx="781050" cy="541473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9000" b="-19000"/>
          </a:stretch>
        </a:blip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804849CE-AADA-4447-81F5-96C9EEE9537E}">
      <dsp:nvSpPr>
        <dsp:cNvPr id="0" name=""/>
        <dsp:cNvSpPr/>
      </dsp:nvSpPr>
      <dsp:spPr>
        <a:xfrm>
          <a:off x="0" y="758868"/>
          <a:ext cx="3905250" cy="676842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300" b="1" kern="1200">
              <a:solidFill>
                <a:sysClr val="windowText" lastClr="000000"/>
              </a:solidFill>
              <a:latin typeface="Corbel" panose="020B0503020204020204"/>
              <a:ea typeface="+mn-ea"/>
              <a:cs typeface="+mn-cs"/>
            </a:rPr>
            <a:t>TIPOGRAFÍAS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Deben estar pasadas a curvas</a:t>
          </a:r>
        </a:p>
      </dsp:txBody>
      <dsp:txXfrm>
        <a:off x="848734" y="758868"/>
        <a:ext cx="3056515" cy="676842"/>
      </dsp:txXfrm>
    </dsp:sp>
    <dsp:sp modelId="{88EB4CF0-CB30-424E-BFF0-5E6EBC17D14A}">
      <dsp:nvSpPr>
        <dsp:cNvPr id="0" name=""/>
        <dsp:cNvSpPr/>
      </dsp:nvSpPr>
      <dsp:spPr>
        <a:xfrm>
          <a:off x="67684" y="812210"/>
          <a:ext cx="781050" cy="541473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9000" b="-19000"/>
          </a:stretch>
        </a:blip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E000DCE9-1956-4F8A-AF43-C1AE8891FD70}">
      <dsp:nvSpPr>
        <dsp:cNvPr id="0" name=""/>
        <dsp:cNvSpPr/>
      </dsp:nvSpPr>
      <dsp:spPr>
        <a:xfrm>
          <a:off x="0" y="1489053"/>
          <a:ext cx="3905250" cy="676842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300" b="1" kern="1200">
              <a:solidFill>
                <a:sysClr val="windowText" lastClr="000000"/>
              </a:solidFill>
              <a:latin typeface="Corbel" panose="020B0503020204020204"/>
              <a:ea typeface="+mn-ea"/>
              <a:cs typeface="+mn-cs"/>
            </a:rPr>
            <a:t>LÍNEAS DE CORTE Y DEMASÍAS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La demasía debe ser de 3mm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El área de seguridad debe ser de 3mm</a:t>
          </a:r>
        </a:p>
      </dsp:txBody>
      <dsp:txXfrm>
        <a:off x="848734" y="1489053"/>
        <a:ext cx="3056515" cy="676842"/>
      </dsp:txXfrm>
    </dsp:sp>
    <dsp:sp modelId="{12B37D8C-5C1C-44B2-9F5E-72A2E52EDC8D}">
      <dsp:nvSpPr>
        <dsp:cNvPr id="0" name=""/>
        <dsp:cNvSpPr/>
      </dsp:nvSpPr>
      <dsp:spPr>
        <a:xfrm>
          <a:off x="67684" y="1556737"/>
          <a:ext cx="781050" cy="541473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9000" b="-19000"/>
          </a:stretch>
        </a:blip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41F226E0-93A2-41AF-A379-7F2A634F4BC9}">
      <dsp:nvSpPr>
        <dsp:cNvPr id="0" name=""/>
        <dsp:cNvSpPr/>
      </dsp:nvSpPr>
      <dsp:spPr>
        <a:xfrm>
          <a:off x="0" y="2233579"/>
          <a:ext cx="3905250" cy="676842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300" b="1" kern="1200">
              <a:solidFill>
                <a:sysClr val="windowText" lastClr="000000"/>
              </a:solidFill>
              <a:latin typeface="Corbel" panose="020B0503020204020204"/>
              <a:ea typeface="+mn-ea"/>
              <a:cs typeface="+mn-cs"/>
            </a:rPr>
            <a:t>COLOR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Debe estar en CMYK, no RGB</a:t>
          </a:r>
        </a:p>
      </dsp:txBody>
      <dsp:txXfrm>
        <a:off x="848734" y="2233579"/>
        <a:ext cx="3056515" cy="676842"/>
      </dsp:txXfrm>
    </dsp:sp>
    <dsp:sp modelId="{2CA90F55-7126-4993-853E-A0056C9AE1E0}">
      <dsp:nvSpPr>
        <dsp:cNvPr id="0" name=""/>
        <dsp:cNvSpPr/>
      </dsp:nvSpPr>
      <dsp:spPr>
        <a:xfrm>
          <a:off x="11909" y="2301264"/>
          <a:ext cx="892599" cy="541473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42000" b="-42000"/>
          </a:stretch>
        </a:blip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91ABDDA9-CE5F-47EB-909C-CBA4F2558993}">
      <dsp:nvSpPr>
        <dsp:cNvPr id="0" name=""/>
        <dsp:cNvSpPr/>
      </dsp:nvSpPr>
      <dsp:spPr>
        <a:xfrm>
          <a:off x="0" y="2993301"/>
          <a:ext cx="3905250" cy="676842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FFFFFF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rgbClr>
            </a:gs>
            <a:gs pos="50000">
              <a:srgbClr val="FFFFFF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rgbClr>
            </a:gs>
            <a:gs pos="100000">
              <a:srgbClr val="FFFFFF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rgb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300" b="1" kern="1200">
              <a:solidFill>
                <a:sysClr val="windowText" lastClr="000000"/>
              </a:solidFill>
              <a:latin typeface="Corbel" panose="020B0503020204020204"/>
              <a:ea typeface="+mn-ea"/>
              <a:cs typeface="+mn-cs"/>
            </a:rPr>
            <a:t>ENLACES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>
              <a:solidFill>
                <a:srgbClr val="099BDD">
                  <a:hueOff val="0"/>
                  <a:satOff val="0"/>
                  <a:lumOff val="0"/>
                  <a:alphaOff val="0"/>
                </a:srgbClr>
              </a:solidFill>
              <a:latin typeface="Corbel" panose="020B0503020204020204"/>
              <a:ea typeface="+mn-ea"/>
              <a:cs typeface="+mn-cs"/>
            </a:rPr>
            <a:t>Las imágenes deben estar incrustadas o enviados los enlaces para descarga</a:t>
          </a:r>
        </a:p>
      </dsp:txBody>
      <dsp:txXfrm>
        <a:off x="848734" y="2993301"/>
        <a:ext cx="3056515" cy="676842"/>
      </dsp:txXfrm>
    </dsp:sp>
    <dsp:sp modelId="{246E5CE3-3E72-47B8-9927-53C76C2966B5}">
      <dsp:nvSpPr>
        <dsp:cNvPr id="0" name=""/>
        <dsp:cNvSpPr/>
      </dsp:nvSpPr>
      <dsp:spPr>
        <a:xfrm>
          <a:off x="67684" y="3045790"/>
          <a:ext cx="781050" cy="541473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3000" b="-33000"/>
          </a:stretch>
        </a:blip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  <dsp:sp modelId="{4EB36B8F-DB56-47C3-A79D-541D9F7EE28F}">
      <dsp:nvSpPr>
        <dsp:cNvPr id="0" name=""/>
        <dsp:cNvSpPr/>
      </dsp:nvSpPr>
      <dsp:spPr>
        <a:xfrm>
          <a:off x="0" y="3722633"/>
          <a:ext cx="3905250" cy="67684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300" b="1" kern="1200">
              <a:solidFill>
                <a:schemeClr val="tx1"/>
              </a:solidFill>
            </a:rPr>
            <a:t>FORMATO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Los archivos deben llegar en JPG, PDF, PSD o COREL. No se reciben archivos en Word</a:t>
          </a:r>
        </a:p>
      </dsp:txBody>
      <dsp:txXfrm>
        <a:off x="848734" y="3722633"/>
        <a:ext cx="3056515" cy="676842"/>
      </dsp:txXfrm>
    </dsp:sp>
    <dsp:sp modelId="{DB93282D-51A3-4150-865B-4E4CD28CE964}">
      <dsp:nvSpPr>
        <dsp:cNvPr id="0" name=""/>
        <dsp:cNvSpPr/>
      </dsp:nvSpPr>
      <dsp:spPr>
        <a:xfrm>
          <a:off x="67684" y="3790317"/>
          <a:ext cx="781050" cy="541473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22000" b="-22000"/>
          </a:stretch>
        </a:blipFill>
        <a:ln>
          <a:noFill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3">
          <a:scrgbClr r="0" g="0" b="0"/>
        </a:effectRef>
        <a:fontRef idx="minor"/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88BA04-FAFF-4CD7-AAB3-86A455FAF58E}">
      <dsp:nvSpPr>
        <dsp:cNvPr id="0" name=""/>
        <dsp:cNvSpPr/>
      </dsp:nvSpPr>
      <dsp:spPr>
        <a:xfrm rot="5400000">
          <a:off x="-124804" y="219655"/>
          <a:ext cx="832031" cy="582421"/>
        </a:xfrm>
        <a:prstGeom prst="chevron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chemeClr>
            </a:gs>
          </a:gsLst>
          <a:lin ang="5400000" scaled="0"/>
        </a:gra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b="1" kern="1200"/>
            <a:t>JPG</a:t>
          </a:r>
        </a:p>
      </dsp:txBody>
      <dsp:txXfrm rot="-5400000">
        <a:off x="2" y="386061"/>
        <a:ext cx="582421" cy="249610"/>
      </dsp:txXfrm>
    </dsp:sp>
    <dsp:sp modelId="{68D63FFB-837B-4E2C-A5C1-5BB63460E05F}">
      <dsp:nvSpPr>
        <dsp:cNvPr id="0" name=""/>
        <dsp:cNvSpPr/>
      </dsp:nvSpPr>
      <dsp:spPr>
        <a:xfrm rot="5400000">
          <a:off x="2346505" y="-1743828"/>
          <a:ext cx="690010" cy="4218178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50800" dist="15875" dir="5400000" algn="ctr" rotWithShape="0">
            <a:srgbClr val="000000">
              <a:alpha val="6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Crear documento en Corel con medida final del producto a imprimir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Pegar archivo en documento, comprobar medidas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Centrar, "P"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Imprimir</a:t>
          </a:r>
        </a:p>
      </dsp:txBody>
      <dsp:txXfrm rot="-5400000">
        <a:off x="582421" y="53940"/>
        <a:ext cx="4184494" cy="622642"/>
      </dsp:txXfrm>
    </dsp:sp>
    <dsp:sp modelId="{970F69E5-8914-4F40-8E28-CA03C83DEC98}">
      <dsp:nvSpPr>
        <dsp:cNvPr id="0" name=""/>
        <dsp:cNvSpPr/>
      </dsp:nvSpPr>
      <dsp:spPr>
        <a:xfrm rot="5400000">
          <a:off x="-124804" y="1067561"/>
          <a:ext cx="832031" cy="582421"/>
        </a:xfrm>
        <a:prstGeom prst="chevron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chemeClr>
            </a:gs>
          </a:gsLst>
          <a:lin ang="5400000" scaled="0"/>
        </a:gra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b="1" kern="1200"/>
            <a:t>PDF</a:t>
          </a:r>
        </a:p>
      </dsp:txBody>
      <dsp:txXfrm rot="-5400000">
        <a:off x="2" y="1233967"/>
        <a:ext cx="582421" cy="249610"/>
      </dsp:txXfrm>
    </dsp:sp>
    <dsp:sp modelId="{DB3F597A-8F7E-403B-B83A-CDFA9BAFE0EC}">
      <dsp:nvSpPr>
        <dsp:cNvPr id="0" name=""/>
        <dsp:cNvSpPr/>
      </dsp:nvSpPr>
      <dsp:spPr>
        <a:xfrm rot="5400000">
          <a:off x="2292472" y="-895922"/>
          <a:ext cx="798077" cy="4218178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50800" dist="15875" dir="5400000" algn="ctr" rotWithShape="0">
            <a:srgbClr val="000000">
              <a:alpha val="6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Abrir archivo con Ai si está en curvas e imágenes incrustadas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Importar en JPG 300ppp para imprimir por Corel (ver JPG)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Abrir en Ps si no tiene imágenes incrustadas o no está en curvas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Rasterizar a 300ppp en CMYK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Exportar a JPG para imprimir por Corel (ver JPG)</a:t>
          </a:r>
        </a:p>
      </dsp:txBody>
      <dsp:txXfrm rot="-5400000">
        <a:off x="582422" y="853087"/>
        <a:ext cx="4179219" cy="720159"/>
      </dsp:txXfrm>
    </dsp:sp>
    <dsp:sp modelId="{5DCDD235-479E-4D5D-BEE1-95289144BB7A}">
      <dsp:nvSpPr>
        <dsp:cNvPr id="0" name=""/>
        <dsp:cNvSpPr/>
      </dsp:nvSpPr>
      <dsp:spPr>
        <a:xfrm rot="5400000">
          <a:off x="-124804" y="1786838"/>
          <a:ext cx="832031" cy="582421"/>
        </a:xfrm>
        <a:prstGeom prst="chevron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chemeClr>
            </a:gs>
          </a:gsLst>
          <a:lin ang="5400000" scaled="0"/>
        </a:gra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b="1" kern="1200"/>
            <a:t>Ai</a:t>
          </a:r>
        </a:p>
      </dsp:txBody>
      <dsp:txXfrm rot="-5400000">
        <a:off x="2" y="1953244"/>
        <a:ext cx="582421" cy="249610"/>
      </dsp:txXfrm>
    </dsp:sp>
    <dsp:sp modelId="{FCC3FF57-E163-4BB0-A0A2-4DB4CA86AE77}">
      <dsp:nvSpPr>
        <dsp:cNvPr id="0" name=""/>
        <dsp:cNvSpPr/>
      </dsp:nvSpPr>
      <dsp:spPr>
        <a:xfrm rot="5400000">
          <a:off x="2421100" y="-176645"/>
          <a:ext cx="540820" cy="4218178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50800" dist="15875" dir="5400000" algn="ctr" rotWithShape="0">
            <a:srgbClr val="000000">
              <a:alpha val="6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Verificar las mesas de trabajo (tamaño, demasía, etc.)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Exportar a JPG 300ppp para imprimir por Corel (ver JPG)</a:t>
          </a:r>
        </a:p>
      </dsp:txBody>
      <dsp:txXfrm rot="-5400000">
        <a:off x="582422" y="1688434"/>
        <a:ext cx="4191777" cy="488018"/>
      </dsp:txXfrm>
    </dsp:sp>
    <dsp:sp modelId="{4DAEFCE9-E6D8-4B11-BE43-FBE566FBA936}">
      <dsp:nvSpPr>
        <dsp:cNvPr id="0" name=""/>
        <dsp:cNvSpPr/>
      </dsp:nvSpPr>
      <dsp:spPr>
        <a:xfrm rot="5400000">
          <a:off x="-124804" y="2506115"/>
          <a:ext cx="832031" cy="582421"/>
        </a:xfrm>
        <a:prstGeom prst="chevron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chemeClr>
            </a:gs>
          </a:gsLst>
          <a:lin ang="5400000" scaled="0"/>
        </a:gra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b="1" kern="1200"/>
            <a:t>Ps</a:t>
          </a:r>
        </a:p>
      </dsp:txBody>
      <dsp:txXfrm rot="-5400000">
        <a:off x="2" y="2672521"/>
        <a:ext cx="582421" cy="249610"/>
      </dsp:txXfrm>
    </dsp:sp>
    <dsp:sp modelId="{9CC90331-AF04-4054-8EA3-FD60A94EFF6E}">
      <dsp:nvSpPr>
        <dsp:cNvPr id="0" name=""/>
        <dsp:cNvSpPr/>
      </dsp:nvSpPr>
      <dsp:spPr>
        <a:xfrm rot="5400000">
          <a:off x="2421100" y="542632"/>
          <a:ext cx="540820" cy="4218178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50800" dist="15875" dir="5400000" algn="ctr" rotWithShape="0">
            <a:srgbClr val="000000">
              <a:alpha val="6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Verificar en menú imagen tamaño de la imagen y documento, resolución, demasía, etc.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Exportar a JPG 300ppp para imprimir por Corel (ver JPG). Archivo &gt; Guardar como JPG</a:t>
          </a:r>
        </a:p>
      </dsp:txBody>
      <dsp:txXfrm rot="-5400000">
        <a:off x="582422" y="2407712"/>
        <a:ext cx="4191777" cy="488018"/>
      </dsp:txXfrm>
    </dsp:sp>
    <dsp:sp modelId="{4411F384-FE46-4BF7-B008-915E481DF398}">
      <dsp:nvSpPr>
        <dsp:cNvPr id="0" name=""/>
        <dsp:cNvSpPr/>
      </dsp:nvSpPr>
      <dsp:spPr>
        <a:xfrm rot="5400000">
          <a:off x="-124804" y="3225392"/>
          <a:ext cx="832031" cy="582421"/>
        </a:xfrm>
        <a:prstGeom prst="chevron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85000"/>
                <a:shade val="98000"/>
                <a:satMod val="110000"/>
                <a:lumMod val="103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shade val="85000"/>
                <a:satMod val="105000"/>
                <a:lumMod val="100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shade val="60000"/>
                <a:satMod val="120000"/>
                <a:lumMod val="100000"/>
              </a:schemeClr>
            </a:gs>
          </a:gsLst>
          <a:lin ang="5400000" scaled="0"/>
        </a:gra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88900" dist="27940" dir="5400000" algn="ctr" rotWithShape="0">
            <a:srgbClr val="000000">
              <a:alpha val="63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000" b="1" kern="1200"/>
            <a:t>COREL</a:t>
          </a:r>
        </a:p>
      </dsp:txBody>
      <dsp:txXfrm rot="-5400000">
        <a:off x="2" y="3391798"/>
        <a:ext cx="582421" cy="249610"/>
      </dsp:txXfrm>
    </dsp:sp>
    <dsp:sp modelId="{4F59E54B-6470-4A62-890C-4B3D8BF860A3}">
      <dsp:nvSpPr>
        <dsp:cNvPr id="0" name=""/>
        <dsp:cNvSpPr/>
      </dsp:nvSpPr>
      <dsp:spPr>
        <a:xfrm rot="5400000">
          <a:off x="2421100" y="1261909"/>
          <a:ext cx="540820" cy="4218178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50800" dist="15875" dir="5400000" algn="ctr" rotWithShape="0">
            <a:srgbClr val="000000">
              <a:alpha val="6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AR" sz="1000" kern="1200"/>
            <a:t>Ver instructivo Corel para impresión y el instructivo Driver de la Impresora</a:t>
          </a:r>
        </a:p>
      </dsp:txBody>
      <dsp:txXfrm rot="-5400000">
        <a:off x="582422" y="3126989"/>
        <a:ext cx="4191777" cy="48801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07E568C-16B0-402A-83E5-44BDAA0BC08F}">
      <dsp:nvSpPr>
        <dsp:cNvPr id="0" name=""/>
        <dsp:cNvSpPr/>
      </dsp:nvSpPr>
      <dsp:spPr>
        <a:xfrm>
          <a:off x="-1918193" y="-297563"/>
          <a:ext cx="2293752" cy="2293752"/>
        </a:xfrm>
        <a:prstGeom prst="blockArc">
          <a:avLst>
            <a:gd name="adj1" fmla="val 18900000"/>
            <a:gd name="adj2" fmla="val 2700000"/>
            <a:gd name="adj3" fmla="val 942"/>
          </a:avLst>
        </a:pr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1FFBA0-6843-45B0-9A93-8E244C562F8D}">
      <dsp:nvSpPr>
        <dsp:cNvPr id="0" name=""/>
        <dsp:cNvSpPr/>
      </dsp:nvSpPr>
      <dsp:spPr>
        <a:xfrm>
          <a:off x="241382" y="169862"/>
          <a:ext cx="2626864" cy="33972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9657" tIns="25400" rIns="25400" bIns="254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Impresión en papel autoadhesivo + corte</a:t>
          </a:r>
          <a:endParaRPr lang="es-AR" sz="1000" kern="1200"/>
        </a:p>
      </dsp:txBody>
      <dsp:txXfrm>
        <a:off x="241382" y="169862"/>
        <a:ext cx="2626864" cy="339725"/>
      </dsp:txXfrm>
    </dsp:sp>
    <dsp:sp modelId="{5AA39AD7-CB07-45E4-BD9F-7C92900F33B1}">
      <dsp:nvSpPr>
        <dsp:cNvPr id="0" name=""/>
        <dsp:cNvSpPr/>
      </dsp:nvSpPr>
      <dsp:spPr>
        <a:xfrm>
          <a:off x="29054" y="127396"/>
          <a:ext cx="424656" cy="424656"/>
        </a:xfrm>
        <a:prstGeom prst="ellipse">
          <a:avLst/>
        </a:prstGeom>
        <a:gradFill rotWithShape="0">
          <a:gsLst>
            <a:gs pos="0">
              <a:schemeClr val="lt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lt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lt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  <dsp:sp modelId="{03133773-49EA-4F47-92F2-9AF7D1B9690D}">
      <dsp:nvSpPr>
        <dsp:cNvPr id="0" name=""/>
        <dsp:cNvSpPr/>
      </dsp:nvSpPr>
      <dsp:spPr>
        <a:xfrm>
          <a:off x="364872" y="679450"/>
          <a:ext cx="2503374" cy="33972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9657" tIns="25400" rIns="25400" bIns="254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Corte de Vinilo de color</a:t>
          </a:r>
          <a:endParaRPr lang="es-AR" sz="1000" kern="1200"/>
        </a:p>
      </dsp:txBody>
      <dsp:txXfrm>
        <a:off x="364872" y="679450"/>
        <a:ext cx="2503374" cy="339725"/>
      </dsp:txXfrm>
    </dsp:sp>
    <dsp:sp modelId="{41A0802A-249A-4CAD-83F1-EDF48C11BBF0}">
      <dsp:nvSpPr>
        <dsp:cNvPr id="0" name=""/>
        <dsp:cNvSpPr/>
      </dsp:nvSpPr>
      <dsp:spPr>
        <a:xfrm>
          <a:off x="152544" y="636984"/>
          <a:ext cx="424656" cy="424656"/>
        </a:xfrm>
        <a:prstGeom prst="ellipse">
          <a:avLst/>
        </a:prstGeom>
        <a:gradFill rotWithShape="0">
          <a:gsLst>
            <a:gs pos="0">
              <a:schemeClr val="lt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lt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lt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  <dsp:sp modelId="{3EAF723E-DFE2-49D0-AE99-03F524FC356A}">
      <dsp:nvSpPr>
        <dsp:cNvPr id="0" name=""/>
        <dsp:cNvSpPr/>
      </dsp:nvSpPr>
      <dsp:spPr>
        <a:xfrm>
          <a:off x="241382" y="1189037"/>
          <a:ext cx="2626864" cy="339725"/>
        </a:xfrm>
        <a:prstGeom prst="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69657" tIns="25400" rIns="25400" bIns="254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/>
            <a:t>Impresión de Vinilo en Gran Formato + corte</a:t>
          </a:r>
          <a:endParaRPr lang="es-AR" sz="1000" kern="1200"/>
        </a:p>
      </dsp:txBody>
      <dsp:txXfrm>
        <a:off x="241382" y="1189037"/>
        <a:ext cx="2626864" cy="339725"/>
      </dsp:txXfrm>
    </dsp:sp>
    <dsp:sp modelId="{99F15329-493E-4E67-A419-FFDFC104E95D}">
      <dsp:nvSpPr>
        <dsp:cNvPr id="0" name=""/>
        <dsp:cNvSpPr/>
      </dsp:nvSpPr>
      <dsp:spPr>
        <a:xfrm>
          <a:off x="29054" y="1146571"/>
          <a:ext cx="424656" cy="424656"/>
        </a:xfrm>
        <a:prstGeom prst="ellipse">
          <a:avLst/>
        </a:prstGeom>
        <a:gradFill rotWithShape="0">
          <a:gsLst>
            <a:gs pos="0">
              <a:schemeClr val="lt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lt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lt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A02A22-C7A0-4A41-A653-0FB254F5DFE1}">
      <dsp:nvSpPr>
        <dsp:cNvPr id="0" name=""/>
        <dsp:cNvSpPr/>
      </dsp:nvSpPr>
      <dsp:spPr>
        <a:xfrm>
          <a:off x="0" y="0"/>
          <a:ext cx="3959225" cy="887796"/>
        </a:xfrm>
        <a:prstGeom prst="rightArrow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206A1475-61B2-4CD1-9F1D-8FEF6167B7A5}">
      <dsp:nvSpPr>
        <dsp:cNvPr id="0" name=""/>
        <dsp:cNvSpPr/>
      </dsp:nvSpPr>
      <dsp:spPr>
        <a:xfrm>
          <a:off x="2725222" y="239378"/>
          <a:ext cx="1003338" cy="4438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71120" rIns="0" bIns="7112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salvo para A4 obra que se realiza automático en Bandeja 1</a:t>
          </a:r>
          <a:endParaRPr lang="es-AR" sz="700" kern="1200"/>
        </a:p>
      </dsp:txBody>
      <dsp:txXfrm>
        <a:off x="2725222" y="239378"/>
        <a:ext cx="1003338" cy="443898"/>
      </dsp:txXfrm>
    </dsp:sp>
    <dsp:sp modelId="{DA659700-FA6B-4012-899C-AABEF3F510C1}">
      <dsp:nvSpPr>
        <dsp:cNvPr id="0" name=""/>
        <dsp:cNvSpPr/>
      </dsp:nvSpPr>
      <dsp:spPr>
        <a:xfrm>
          <a:off x="1521215" y="239378"/>
          <a:ext cx="1003338" cy="4438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71120" rIns="0" bIns="7112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: hacerlo desde bandeja Bypass de la impresora</a:t>
          </a:r>
          <a:endParaRPr lang="es-AR" sz="700" kern="1200"/>
        </a:p>
      </dsp:txBody>
      <dsp:txXfrm>
        <a:off x="1521215" y="239378"/>
        <a:ext cx="1003338" cy="443898"/>
      </dsp:txXfrm>
    </dsp:sp>
    <dsp:sp modelId="{E204275A-9B80-4936-83F5-2DC599953C4A}">
      <dsp:nvSpPr>
        <dsp:cNvPr id="0" name=""/>
        <dsp:cNvSpPr/>
      </dsp:nvSpPr>
      <dsp:spPr>
        <a:xfrm>
          <a:off x="317209" y="239378"/>
          <a:ext cx="1003338" cy="4438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21920" rIns="0" bIns="1219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1" kern="1200"/>
            <a:t>Para Doble faz </a:t>
          </a:r>
          <a:endParaRPr lang="es-AR" sz="1200" b="1" kern="1200"/>
        </a:p>
      </dsp:txBody>
      <dsp:txXfrm>
        <a:off x="317209" y="239378"/>
        <a:ext cx="1003338" cy="443898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2584CB-4AFD-4EB2-A100-DABF1259A6CA}">
      <dsp:nvSpPr>
        <dsp:cNvPr id="0" name=""/>
        <dsp:cNvSpPr/>
      </dsp:nvSpPr>
      <dsp:spPr>
        <a:xfrm>
          <a:off x="0" y="0"/>
          <a:ext cx="3221202" cy="7141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800" kern="1200"/>
            <a:t>Cinfigurar Driver Impresora</a:t>
          </a:r>
        </a:p>
      </dsp:txBody>
      <dsp:txXfrm>
        <a:off x="20917" y="20917"/>
        <a:ext cx="2367027" cy="672312"/>
      </dsp:txXfrm>
    </dsp:sp>
    <dsp:sp modelId="{8E233668-4284-4C9F-AC6E-487C77B31B08}">
      <dsp:nvSpPr>
        <dsp:cNvPr id="0" name=""/>
        <dsp:cNvSpPr/>
      </dsp:nvSpPr>
      <dsp:spPr>
        <a:xfrm>
          <a:off x="240544" y="813333"/>
          <a:ext cx="3221202" cy="7141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800" kern="1200"/>
            <a:t>Envío de orden a la impresora</a:t>
          </a:r>
        </a:p>
      </dsp:txBody>
      <dsp:txXfrm>
        <a:off x="261461" y="834250"/>
        <a:ext cx="2474629" cy="672312"/>
      </dsp:txXfrm>
    </dsp:sp>
    <dsp:sp modelId="{8E0B2AE0-935A-46D7-BA7A-5CC1FB897A94}">
      <dsp:nvSpPr>
        <dsp:cNvPr id="0" name=""/>
        <dsp:cNvSpPr/>
      </dsp:nvSpPr>
      <dsp:spPr>
        <a:xfrm>
          <a:off x="481088" y="1626666"/>
          <a:ext cx="3221202" cy="7141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800" kern="1200"/>
            <a:t>Impresión de 1° hoja</a:t>
          </a:r>
        </a:p>
      </dsp:txBody>
      <dsp:txXfrm>
        <a:off x="502005" y="1647583"/>
        <a:ext cx="2474629" cy="672312"/>
      </dsp:txXfrm>
    </dsp:sp>
    <dsp:sp modelId="{E4F6DAE6-009F-4570-8BF4-C06444A90A90}">
      <dsp:nvSpPr>
        <dsp:cNvPr id="0" name=""/>
        <dsp:cNvSpPr/>
      </dsp:nvSpPr>
      <dsp:spPr>
        <a:xfrm>
          <a:off x="721633" y="2440000"/>
          <a:ext cx="3221202" cy="7141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800" kern="1200"/>
            <a:t>Revisión de CALIDAD</a:t>
          </a:r>
        </a:p>
      </dsp:txBody>
      <dsp:txXfrm>
        <a:off x="742550" y="2460917"/>
        <a:ext cx="2474629" cy="672312"/>
      </dsp:txXfrm>
    </dsp:sp>
    <dsp:sp modelId="{1235FF64-8DFB-43B3-A765-CB898B422D6D}">
      <dsp:nvSpPr>
        <dsp:cNvPr id="0" name=""/>
        <dsp:cNvSpPr/>
      </dsp:nvSpPr>
      <dsp:spPr>
        <a:xfrm>
          <a:off x="962177" y="3253333"/>
          <a:ext cx="3221202" cy="7141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800" kern="1200"/>
            <a:t>Impresión del resto del trabajo</a:t>
          </a:r>
        </a:p>
      </dsp:txBody>
      <dsp:txXfrm>
        <a:off x="983094" y="3274250"/>
        <a:ext cx="2474629" cy="672312"/>
      </dsp:txXfrm>
    </dsp:sp>
    <dsp:sp modelId="{734ACAD9-0303-4421-8C44-F651219792CA}">
      <dsp:nvSpPr>
        <dsp:cNvPr id="0" name=""/>
        <dsp:cNvSpPr/>
      </dsp:nvSpPr>
      <dsp:spPr>
        <a:xfrm>
          <a:off x="2757007" y="521723"/>
          <a:ext cx="464195" cy="464195"/>
        </a:xfrm>
        <a:prstGeom prst="downArrow">
          <a:avLst>
            <a:gd name="adj1" fmla="val 55000"/>
            <a:gd name="adj2" fmla="val 45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2100" kern="1200"/>
        </a:p>
      </dsp:txBody>
      <dsp:txXfrm>
        <a:off x="2861451" y="521723"/>
        <a:ext cx="255307" cy="349307"/>
      </dsp:txXfrm>
    </dsp:sp>
    <dsp:sp modelId="{AE516557-1AA6-469B-BCE0-A4FCDEB77699}">
      <dsp:nvSpPr>
        <dsp:cNvPr id="0" name=""/>
        <dsp:cNvSpPr/>
      </dsp:nvSpPr>
      <dsp:spPr>
        <a:xfrm>
          <a:off x="2997551" y="1335057"/>
          <a:ext cx="464195" cy="464195"/>
        </a:xfrm>
        <a:prstGeom prst="downArrow">
          <a:avLst>
            <a:gd name="adj1" fmla="val 55000"/>
            <a:gd name="adj2" fmla="val 45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2100" kern="1200"/>
        </a:p>
      </dsp:txBody>
      <dsp:txXfrm>
        <a:off x="3101995" y="1335057"/>
        <a:ext cx="255307" cy="349307"/>
      </dsp:txXfrm>
    </dsp:sp>
    <dsp:sp modelId="{0F73EB7B-FD8A-4C33-A00A-5DAFEDE490B8}">
      <dsp:nvSpPr>
        <dsp:cNvPr id="0" name=""/>
        <dsp:cNvSpPr/>
      </dsp:nvSpPr>
      <dsp:spPr>
        <a:xfrm>
          <a:off x="3238096" y="2136487"/>
          <a:ext cx="464195" cy="464195"/>
        </a:xfrm>
        <a:prstGeom prst="downArrow">
          <a:avLst>
            <a:gd name="adj1" fmla="val 55000"/>
            <a:gd name="adj2" fmla="val 45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2100" kern="1200"/>
        </a:p>
      </dsp:txBody>
      <dsp:txXfrm>
        <a:off x="3342540" y="2136487"/>
        <a:ext cx="255307" cy="349307"/>
      </dsp:txXfrm>
    </dsp:sp>
    <dsp:sp modelId="{07509920-18E4-4F7A-9A3B-CDD3AF5BF773}">
      <dsp:nvSpPr>
        <dsp:cNvPr id="0" name=""/>
        <dsp:cNvSpPr/>
      </dsp:nvSpPr>
      <dsp:spPr>
        <a:xfrm>
          <a:off x="3478640" y="2957756"/>
          <a:ext cx="464195" cy="464195"/>
        </a:xfrm>
        <a:prstGeom prst="downArrow">
          <a:avLst>
            <a:gd name="adj1" fmla="val 55000"/>
            <a:gd name="adj2" fmla="val 45000"/>
          </a:avLst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2100" kern="1200"/>
        </a:p>
      </dsp:txBody>
      <dsp:txXfrm>
        <a:off x="3583084" y="2957756"/>
        <a:ext cx="255307" cy="349307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019B9F-013B-44E5-8002-DC332F8CE970}">
      <dsp:nvSpPr>
        <dsp:cNvPr id="0" name=""/>
        <dsp:cNvSpPr/>
      </dsp:nvSpPr>
      <dsp:spPr>
        <a:xfrm>
          <a:off x="1152725" y="2244454"/>
          <a:ext cx="2242161" cy="1595547"/>
        </a:xfrm>
        <a:prstGeom prst="frame">
          <a:avLst>
            <a:gd name="adj1" fmla="val 5450"/>
          </a:avLst>
        </a:prstGeom>
        <a:solidFill>
          <a:schemeClr val="dk2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758DDC-8510-4355-B5F4-C54564C8FCB5}">
      <dsp:nvSpPr>
        <dsp:cNvPr id="0" name=""/>
        <dsp:cNvSpPr/>
      </dsp:nvSpPr>
      <dsp:spPr>
        <a:xfrm>
          <a:off x="462" y="918681"/>
          <a:ext cx="4288060" cy="3778434"/>
        </a:xfrm>
        <a:prstGeom prst="rect">
          <a:avLst/>
        </a:prstGeom>
        <a:solidFill>
          <a:schemeClr val="dk2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61DAE39-966E-400F-B6BA-B0BE42525C80}">
      <dsp:nvSpPr>
        <dsp:cNvPr id="0" name=""/>
        <dsp:cNvSpPr/>
      </dsp:nvSpPr>
      <dsp:spPr>
        <a:xfrm>
          <a:off x="58559" y="5348727"/>
          <a:ext cx="2068294" cy="18939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1280" tIns="30480" rIns="81280" bIns="30480" numCol="1" spcCol="1270" anchor="ctr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800" kern="1200"/>
            <a:t>Driver Impresora</a:t>
          </a:r>
        </a:p>
      </dsp:txBody>
      <dsp:txXfrm>
        <a:off x="58559" y="5348727"/>
        <a:ext cx="2068294" cy="189393"/>
      </dsp:txXfrm>
    </dsp:sp>
    <dsp:sp modelId="{1995573C-9159-4492-B0F1-97B1287CDBFC}">
      <dsp:nvSpPr>
        <dsp:cNvPr id="0" name=""/>
        <dsp:cNvSpPr/>
      </dsp:nvSpPr>
      <dsp:spPr>
        <a:xfrm>
          <a:off x="3486167" y="2244454"/>
          <a:ext cx="1025091" cy="15955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6DD37CD-9511-4687-99CF-7F9B83F8EA9C}">
      <dsp:nvSpPr>
        <dsp:cNvPr id="0" name=""/>
        <dsp:cNvSpPr/>
      </dsp:nvSpPr>
      <dsp:spPr>
        <a:xfrm>
          <a:off x="0" y="280882"/>
          <a:ext cx="4405103" cy="226800"/>
        </a:xfrm>
        <a:prstGeom prst="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B014EDC-9ACD-4C24-983A-AB7DE67D9FC3}">
      <dsp:nvSpPr>
        <dsp:cNvPr id="0" name=""/>
        <dsp:cNvSpPr/>
      </dsp:nvSpPr>
      <dsp:spPr>
        <a:xfrm>
          <a:off x="220255" y="148042"/>
          <a:ext cx="3083572" cy="265680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6552" tIns="0" rIns="116552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/>
            <a:t>Laminado (Mate o Brillante)</a:t>
          </a:r>
        </a:p>
      </dsp:txBody>
      <dsp:txXfrm>
        <a:off x="233224" y="161011"/>
        <a:ext cx="3057634" cy="239742"/>
      </dsp:txXfrm>
    </dsp:sp>
    <dsp:sp modelId="{9149F133-F24B-473B-B0F0-DBDBE1C108BB}">
      <dsp:nvSpPr>
        <dsp:cNvPr id="0" name=""/>
        <dsp:cNvSpPr/>
      </dsp:nvSpPr>
      <dsp:spPr>
        <a:xfrm>
          <a:off x="0" y="689122"/>
          <a:ext cx="4405103" cy="226800"/>
        </a:xfrm>
        <a:prstGeom prst="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2888EB4-EEC2-4E58-83B6-AF0DD33E30E1}">
      <dsp:nvSpPr>
        <dsp:cNvPr id="0" name=""/>
        <dsp:cNvSpPr/>
      </dsp:nvSpPr>
      <dsp:spPr>
        <a:xfrm>
          <a:off x="220255" y="556282"/>
          <a:ext cx="3083572" cy="265680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6552" tIns="0" rIns="116552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/>
            <a:t>Plastificado</a:t>
          </a:r>
        </a:p>
      </dsp:txBody>
      <dsp:txXfrm>
        <a:off x="233224" y="569251"/>
        <a:ext cx="3057634" cy="239742"/>
      </dsp:txXfrm>
    </dsp:sp>
    <dsp:sp modelId="{9A2BD902-A3F1-40FB-B301-9438C00F91D6}">
      <dsp:nvSpPr>
        <dsp:cNvPr id="0" name=""/>
        <dsp:cNvSpPr/>
      </dsp:nvSpPr>
      <dsp:spPr>
        <a:xfrm>
          <a:off x="0" y="1097362"/>
          <a:ext cx="4405103" cy="226800"/>
        </a:xfrm>
        <a:prstGeom prst="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B560D6E-47B9-493A-8261-E20420A5C240}">
      <dsp:nvSpPr>
        <dsp:cNvPr id="0" name=""/>
        <dsp:cNvSpPr/>
      </dsp:nvSpPr>
      <dsp:spPr>
        <a:xfrm>
          <a:off x="220255" y="964522"/>
          <a:ext cx="3083572" cy="265680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6552" tIns="0" rIns="116552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/>
            <a:t>Puntas Redondeadas</a:t>
          </a:r>
        </a:p>
      </dsp:txBody>
      <dsp:txXfrm>
        <a:off x="233224" y="977491"/>
        <a:ext cx="3057634" cy="239742"/>
      </dsp:txXfrm>
    </dsp:sp>
    <dsp:sp modelId="{CE36A634-E392-4058-ADFF-328F3624CAC9}">
      <dsp:nvSpPr>
        <dsp:cNvPr id="0" name=""/>
        <dsp:cNvSpPr/>
      </dsp:nvSpPr>
      <dsp:spPr>
        <a:xfrm>
          <a:off x="0" y="1505602"/>
          <a:ext cx="4405103" cy="226800"/>
        </a:xfrm>
        <a:prstGeom prst="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FDACBA5-F2C1-408B-AA61-264F50DB6CA7}">
      <dsp:nvSpPr>
        <dsp:cNvPr id="0" name=""/>
        <dsp:cNvSpPr/>
      </dsp:nvSpPr>
      <dsp:spPr>
        <a:xfrm>
          <a:off x="220255" y="1372762"/>
          <a:ext cx="3083572" cy="265680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6552" tIns="0" rIns="116552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/>
            <a:t>Perforación</a:t>
          </a:r>
        </a:p>
      </dsp:txBody>
      <dsp:txXfrm>
        <a:off x="233224" y="1385731"/>
        <a:ext cx="3057634" cy="239742"/>
      </dsp:txXfrm>
    </dsp:sp>
    <dsp:sp modelId="{B7258F89-C86B-416C-93DD-7B2B83B5B983}">
      <dsp:nvSpPr>
        <dsp:cNvPr id="0" name=""/>
        <dsp:cNvSpPr/>
      </dsp:nvSpPr>
      <dsp:spPr>
        <a:xfrm>
          <a:off x="0" y="1913842"/>
          <a:ext cx="4405103" cy="226800"/>
        </a:xfrm>
        <a:prstGeom prst="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36EC63D-6A33-4CC0-BE8C-22CCD15D8830}">
      <dsp:nvSpPr>
        <dsp:cNvPr id="0" name=""/>
        <dsp:cNvSpPr/>
      </dsp:nvSpPr>
      <dsp:spPr>
        <a:xfrm>
          <a:off x="220255" y="1781002"/>
          <a:ext cx="3083572" cy="265680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6552" tIns="0" rIns="116552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/>
            <a:t>Corte de Guillotina</a:t>
          </a:r>
        </a:p>
      </dsp:txBody>
      <dsp:txXfrm>
        <a:off x="233224" y="1793971"/>
        <a:ext cx="3057634" cy="239742"/>
      </dsp:txXfrm>
    </dsp:sp>
    <dsp:sp modelId="{C88C54B4-B354-44D9-956F-84B792BE6717}">
      <dsp:nvSpPr>
        <dsp:cNvPr id="0" name=""/>
        <dsp:cNvSpPr/>
      </dsp:nvSpPr>
      <dsp:spPr>
        <a:xfrm>
          <a:off x="0" y="2322082"/>
          <a:ext cx="4405103" cy="226800"/>
        </a:xfrm>
        <a:prstGeom prst="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8D4748F-A2B6-456E-A627-77D5F50C70BB}">
      <dsp:nvSpPr>
        <dsp:cNvPr id="0" name=""/>
        <dsp:cNvSpPr/>
      </dsp:nvSpPr>
      <dsp:spPr>
        <a:xfrm>
          <a:off x="220255" y="2189242"/>
          <a:ext cx="3083572" cy="265680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6552" tIns="0" rIns="116552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/>
            <a:t>Plotter de corte</a:t>
          </a:r>
        </a:p>
      </dsp:txBody>
      <dsp:txXfrm>
        <a:off x="233224" y="2202211"/>
        <a:ext cx="3057634" cy="239742"/>
      </dsp:txXfrm>
    </dsp:sp>
    <dsp:sp modelId="{DC11FF51-87AC-4D75-B34A-88EB7236995E}">
      <dsp:nvSpPr>
        <dsp:cNvPr id="0" name=""/>
        <dsp:cNvSpPr/>
      </dsp:nvSpPr>
      <dsp:spPr>
        <a:xfrm>
          <a:off x="0" y="2730322"/>
          <a:ext cx="4405103" cy="226800"/>
        </a:xfrm>
        <a:prstGeom prst="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958BA63-C9D1-466A-8FD1-72C90F1FAB61}">
      <dsp:nvSpPr>
        <dsp:cNvPr id="0" name=""/>
        <dsp:cNvSpPr/>
      </dsp:nvSpPr>
      <dsp:spPr>
        <a:xfrm>
          <a:off x="220255" y="2597482"/>
          <a:ext cx="3083572" cy="265680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6552" tIns="0" rIns="116552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/>
            <a:t>Montado</a:t>
          </a:r>
        </a:p>
      </dsp:txBody>
      <dsp:txXfrm>
        <a:off x="233224" y="2610451"/>
        <a:ext cx="3057634" cy="239742"/>
      </dsp:txXfrm>
    </dsp:sp>
    <dsp:sp modelId="{91F5E9D9-5120-438A-9364-947D125772FD}">
      <dsp:nvSpPr>
        <dsp:cNvPr id="0" name=""/>
        <dsp:cNvSpPr/>
      </dsp:nvSpPr>
      <dsp:spPr>
        <a:xfrm>
          <a:off x="0" y="3138562"/>
          <a:ext cx="4405103" cy="226800"/>
        </a:xfrm>
        <a:prstGeom prst="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3AF7197-AA35-4084-A923-EC586158B43A}">
      <dsp:nvSpPr>
        <dsp:cNvPr id="0" name=""/>
        <dsp:cNvSpPr/>
      </dsp:nvSpPr>
      <dsp:spPr>
        <a:xfrm>
          <a:off x="220255" y="3005722"/>
          <a:ext cx="3083572" cy="265680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6552" tIns="0" rIns="116552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/>
            <a:t>Trazado. Hendido</a:t>
          </a:r>
        </a:p>
      </dsp:txBody>
      <dsp:txXfrm>
        <a:off x="233224" y="3018691"/>
        <a:ext cx="3057634" cy="239742"/>
      </dsp:txXfrm>
    </dsp:sp>
    <dsp:sp modelId="{16FA459E-BA92-4452-B48E-58C3431A635B}">
      <dsp:nvSpPr>
        <dsp:cNvPr id="0" name=""/>
        <dsp:cNvSpPr/>
      </dsp:nvSpPr>
      <dsp:spPr>
        <a:xfrm>
          <a:off x="0" y="3546802"/>
          <a:ext cx="4405103" cy="226800"/>
        </a:xfrm>
        <a:prstGeom prst="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F5A571C-22A9-4FEC-B57D-ECBC34ADCD7C}">
      <dsp:nvSpPr>
        <dsp:cNvPr id="0" name=""/>
        <dsp:cNvSpPr/>
      </dsp:nvSpPr>
      <dsp:spPr>
        <a:xfrm>
          <a:off x="220255" y="3413962"/>
          <a:ext cx="3083572" cy="265680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6552" tIns="0" rIns="116552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/>
            <a:t>Doblado</a:t>
          </a:r>
        </a:p>
      </dsp:txBody>
      <dsp:txXfrm>
        <a:off x="233224" y="3426931"/>
        <a:ext cx="3057634" cy="239742"/>
      </dsp:txXfrm>
    </dsp:sp>
    <dsp:sp modelId="{6DCB7BE9-1EB3-477D-8A32-984827D2D059}">
      <dsp:nvSpPr>
        <dsp:cNvPr id="0" name=""/>
        <dsp:cNvSpPr/>
      </dsp:nvSpPr>
      <dsp:spPr>
        <a:xfrm>
          <a:off x="0" y="3955042"/>
          <a:ext cx="4405103" cy="226800"/>
        </a:xfrm>
        <a:prstGeom prst="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15397E7-D91B-4F99-BC47-18B555CB9C1E}">
      <dsp:nvSpPr>
        <dsp:cNvPr id="0" name=""/>
        <dsp:cNvSpPr/>
      </dsp:nvSpPr>
      <dsp:spPr>
        <a:xfrm>
          <a:off x="220255" y="3822202"/>
          <a:ext cx="3083572" cy="265680"/>
        </a:xfrm>
        <a:prstGeom prst="roundRect">
          <a:avLst/>
        </a:prstGeom>
        <a:gradFill rotWithShape="0">
          <a:gsLst>
            <a:gs pos="0">
              <a:schemeClr val="dk2">
                <a:hueOff val="0"/>
                <a:satOff val="0"/>
                <a:lumOff val="0"/>
                <a:alphaOff val="0"/>
                <a:tint val="65000"/>
                <a:satMod val="120000"/>
                <a:lumMod val="107000"/>
              </a:schemeClr>
            </a:gs>
            <a:gs pos="50000">
              <a:schemeClr val="dk2">
                <a:hueOff val="0"/>
                <a:satOff val="0"/>
                <a:lumOff val="0"/>
                <a:alphaOff val="0"/>
                <a:tint val="70000"/>
                <a:satMod val="124000"/>
                <a:lumMod val="103000"/>
              </a:schemeClr>
            </a:gs>
            <a:gs pos="100000">
              <a:schemeClr val="dk2">
                <a:hueOff val="0"/>
                <a:satOff val="0"/>
                <a:lumOff val="0"/>
                <a:alphaOff val="0"/>
                <a:tint val="85000"/>
                <a:satMod val="120000"/>
                <a:lumMod val="100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16552" tIns="0" rIns="116552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/>
            <a:t>Anillado</a:t>
          </a:r>
        </a:p>
      </dsp:txBody>
      <dsp:txXfrm>
        <a:off x="233224" y="3835171"/>
        <a:ext cx="3057634" cy="2397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7">
  <dgm:title val=""/>
  <dgm:desc val=""/>
  <dgm:catLst>
    <dgm:cat type="process" pri="21000"/>
    <dgm:cat type="lis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23" srcId="2" destId="21" srcOrd="0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Node" refType="h"/>
      <dgm:constr type="w" for="ch" forName="compositeNode" refType="w"/>
      <dgm:constr type="w" for="ch" forName="hSp" refType="w" refFor="ch" refForName="compositeNode" fact="-0.035"/>
      <dgm:constr type="w" for="des" forName="simulatedConn" refType="w" refFor="ch" refForName="compositeNode" fact="0.15"/>
      <dgm:constr type="h" for="des" forName="simulatedConn" refType="w" refFor="des" refForName="simulatedConn"/>
      <dgm:constr type="h" for="des" forName="vSp1" refType="w" refFor="ch" refForName="compositeNode" fact="0.8"/>
      <dgm:constr type="h" for="des" forName="vSp2" refType="w" refFor="ch" refForName="compositeNode" fact="0.07"/>
      <dgm:constr type="w" for="ch" forName="vProcSp" refType="w" refFor="des" refForName="simulatedConn" op="equ"/>
      <dgm:constr type="h" for="ch" forName="vProcSp" refType="h" refFor="ch" refForName="compositeNode" op="equ"/>
      <dgm:constr type="w" for="ch" forName="sibTrans" refType="w" refFor="ch" refForName="compositeNode" fact="-0.08"/>
      <dgm:constr type="primFontSz" for="des" forName="parentNode" op="equ"/>
      <dgm:constr type="primFontSz" for="des" forName="childNode" op="equ"/>
    </dgm:constrLst>
    <dgm:ruleLst/>
    <dgm:forEach name="Name4" axis="ch" ptType="node">
      <dgm:layoutNode name="compositeNode">
        <dgm:varLst>
          <dgm:bulletEnabled val="1"/>
        </dgm:varLst>
        <dgm:alg type="composite"/>
        <dgm:choose name="Name5">
          <dgm:if name="Name6" func="var" arg="dir" op="equ" val="norm">
            <dgm:constrLst>
              <dgm:constr type="h" refType="w" op="lte" fact="1.2"/>
              <dgm:constr type="w" for="ch" forName="bgRect" refType="w"/>
              <dgm:constr type="h" for="ch" forName="bgRect" refType="h"/>
              <dgm:constr type="t" for="ch" forName="bgRect"/>
              <dgm:constr type="l" for="ch" forName="bgRect"/>
              <dgm:constr type="w" for="ch" forName="parentNode" refType="w" refFor="ch" refForName="bgRect" fact="0.2"/>
              <dgm:constr type="h" for="ch" forName="parentNode" refType="h" fact="0.82"/>
              <dgm:constr type="t" for="ch" forName="parentNode"/>
              <dgm:constr type="l" for="ch" forName="parentNode"/>
              <dgm:constr type="r" for="ch" forName="childNode" refType="r" refFor="ch" refForName="bgRect" fact="0.945"/>
              <dgm:constr type="h" for="ch" forName="childNode" refType="h" refFor="ch" refForName="bgRect" op="equ"/>
              <dgm:constr type="t" for="ch" forName="childNode"/>
              <dgm:constr type="l" for="ch" forName="childNode" refType="r" refFor="ch" refForName="parentNode"/>
            </dgm:constrLst>
          </dgm:if>
          <dgm:else name="Name7">
            <dgm:constrLst>
              <dgm:constr type="h" refType="w" op="lte" fact="1.2"/>
              <dgm:constr type="w" for="ch" forName="bgRect" refType="w"/>
              <dgm:constr type="h" for="ch" forName="bgRect" refType="h"/>
              <dgm:constr type="t" for="ch" forName="bgRect"/>
              <dgm:constr type="r" for="ch" forName="bgRect" refType="w"/>
              <dgm:constr type="w" for="ch" forName="parentNode" refType="w" refFor="ch" refForName="bgRect" fact="0.2"/>
              <dgm:constr type="h" for="ch" forName="parentNode" refType="h" fact="0.82"/>
              <dgm:constr type="t" for="ch" forName="parentNode"/>
              <dgm:constr type="r" for="ch" forName="parentNode" refType="w"/>
              <dgm:constr type="h" for="ch" forName="childNode" refType="h" refFor="ch" refForName="bgRect"/>
              <dgm:constr type="t" for="ch" forName="childNode"/>
              <dgm:constr type="r" for="ch" forName="childNode" refType="l" refFor="ch" refForName="parentNode"/>
              <dgm:constr type="l" for="ch" forName="childNode" refType="w" refFor="ch" refForName="bgRect" fact="0.055"/>
            </dgm:constrLst>
          </dgm:else>
        </dgm:choose>
        <dgm:ruleLst>
          <dgm:rule type="w" for="ch" forName="childNode" val="NaN" fact="NaN" max="30"/>
        </dgm:ruleLst>
        <dgm:layoutNode name="bgRect" styleLbl="node1">
          <dgm:alg type="sp"/>
          <dgm:shape xmlns:r="http://schemas.openxmlformats.org/officeDocument/2006/relationships" type="roundRect" r:blip="" zOrderOff="-1">
            <dgm:adjLst>
              <dgm:adj idx="1" val="0.05"/>
            </dgm:adjLst>
          </dgm:shape>
          <dgm:presOf axis="self"/>
          <dgm:constrLst/>
          <dgm:ruleLst/>
        </dgm:layoutNode>
        <dgm:layoutNode name="parentNode" styleLbl="node1">
          <dgm:varLst>
            <dgm:chMax val="0"/>
            <dgm:bulletEnabled val="1"/>
          </dgm:varLst>
          <dgm:presOf axis="self"/>
          <dgm:choose name="Name8">
            <dgm:if name="Name9" func="var" arg="dir" op="equ" val="norm">
              <dgm:alg type="tx">
                <dgm:param type="autoTxRot" val="grav"/>
                <dgm:param type="txAnchorVert" val="t"/>
                <dgm:param type="parTxLTRAlign" val="r"/>
                <dgm:param type="parTxRTLAlign" val="r"/>
              </dgm:alg>
              <dgm:shape xmlns:r="http://schemas.openxmlformats.org/officeDocument/2006/relationships" rot="270" type="rect" r:blip="" hideGeom="1">
                <dgm:adjLst/>
              </dgm:shape>
              <dgm:constrLst>
                <dgm:constr type="primFontSz" val="65"/>
                <dgm:constr type="lMarg"/>
                <dgm:constr type="rMarg" refType="primFontSz" fact="0.35"/>
                <dgm:constr type="tMarg" refType="primFontSz" fact="0.27"/>
                <dgm:constr type="bMarg"/>
              </dgm:constrLst>
            </dgm:if>
            <dgm:else name="Name10">
              <dgm:alg type="tx">
                <dgm:param type="autoTxRot" val="grav"/>
                <dgm:param type="txAnchorVert" val="t"/>
                <dgm:param type="parTxLTRAlign" val="l"/>
                <dgm:param type="parTxRTLAlign" val="l"/>
              </dgm:alg>
              <dgm:shape xmlns:r="http://schemas.openxmlformats.org/officeDocument/2006/relationships" rot="90" type="rect" r:blip="" hideGeom="1">
                <dgm:adjLst/>
              </dgm:shape>
              <dgm:constrLst>
                <dgm:constr type="primFontSz" val="65"/>
                <dgm:constr type="lMarg" refType="primFontSz" fact="0.35"/>
                <dgm:constr type="rMarg"/>
                <dgm:constr type="tMarg" refType="primFontSz" fact="0.27"/>
                <dgm:constr type="bMarg"/>
              </dgm:constrLst>
            </dgm:else>
          </dgm:choose>
          <dgm:ruleLst>
            <dgm:rule type="primFontSz" val="5" fact="NaN" max="NaN"/>
          </dgm:ruleLst>
        </dgm:layoutNode>
        <dgm:choose name="Name11">
          <dgm:if name="Name12" axis="ch" ptType="node" func="cnt" op="gte" val="1">
            <dgm:layoutNode name="childNode" styleLbl="node1" moveWith="bgRect">
              <dgm:varLst>
                <dgm:bulletEnabled val="1"/>
              </dgm:varLst>
              <dgm:alg type="tx">
                <dgm:param type="parTxLTRAlign" val="l"/>
                <dgm:param type="parTxRTLAlign" val="r"/>
                <dgm:param type="txAnchorVert" val="t"/>
              </dgm:alg>
              <dgm:shape xmlns:r="http://schemas.openxmlformats.org/officeDocument/2006/relationships" type="rect" r:blip="" hideGeom="1">
                <dgm:adjLst/>
              </dgm:shape>
              <dgm:presOf axis="des" ptType="node"/>
              <dgm:constrLst>
                <dgm:constr type="primFontSz" val="65"/>
                <dgm:constr type="lMarg"/>
                <dgm:constr type="bMarg"/>
                <dgm:constr type="tMarg" refType="primFontSz" fact="0.27"/>
                <dgm:constr type="rMarg"/>
              </dgm:constrLst>
              <dgm:ruleLst>
                <dgm:rule type="prim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h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vProcSp" moveWith="bgRec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vSp1" refType="w"/>
            <dgm:constr type="w" for="ch" forName="simulatedConn" refType="w"/>
            <dgm:constr type="w" for="ch" forName="vSp2" refType="w"/>
          </dgm:constrLst>
          <dgm:ruleLst/>
          <dgm:layoutNode name="vSp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imulatedConn" styleLbl="solidFgAcc1">
            <dgm:alg type="sp"/>
            <dgm:choose name="Name15">
              <dgm:if name="Name16" func="var" arg="dir" op="equ" val="norm">
                <dgm:shape xmlns:r="http://schemas.openxmlformats.org/officeDocument/2006/relationships" rot="90" type="flowChartExtract" r:blip="">
                  <dgm:adjLst/>
                </dgm:shape>
              </dgm:if>
              <dgm:else name="Name17">
                <dgm:shape xmlns:r="http://schemas.openxmlformats.org/officeDocument/2006/relationships" rot="-90" type="flowChartExtract" r:blip="">
                  <dgm:adjLst/>
                </dgm:shape>
              </dgm:else>
            </dgm:choose>
            <dgm:presOf/>
            <dgm:constrLst/>
            <dgm:ruleLst/>
          </dgm:layoutNode>
          <dgm:layoutNode name="vSp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SnapshotPictureList">
  <dgm:title val=""/>
  <dgm:desc val=""/>
  <dgm:catLst>
    <dgm:cat type="picture" pri="3000"/>
    <dgm:cat type="pictureconvert" pri="30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</dgm:ptLst>
      <dgm:cxnLst>
        <dgm:cxn modelId="40" srcId="0" destId="10" srcOrd="0" destOrd="0"/>
        <dgm:cxn modelId="12" srcId="10" destId="1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</dgm:ptLst>
      <dgm:cxnLst>
        <dgm:cxn modelId="40" srcId="0" destId="10" srcOrd="0" destOrd="0"/>
        <dgm:cxn modelId="12" srcId="10" destId="1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</dgm:ptLst>
      <dgm:cxnLst>
        <dgm:cxn modelId="40" srcId="0" destId="10" srcOrd="0" destOrd="0"/>
        <dgm:cxn modelId="12" srcId="10" destId="11" srcOrd="0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snake">
      <dgm:param type="grDir" val="tL"/>
      <dgm:param type="flowDir" val="col"/>
    </dgm:alg>
    <dgm:shape xmlns:r="http://schemas.openxmlformats.org/officeDocument/2006/relationships" r:blip="">
      <dgm:adjLst/>
    </dgm:shape>
    <dgm:constrLst>
      <dgm:constr type="primFontSz" for="des" forName="ChildText" refType="primFontSz" refFor="des" refForName="ParentText" op="lte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2.0273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onstrLst>
              <dgm:constr type="l" for="ch" forName="ParentAccentShape" refType="w" fact="0.0238"/>
              <dgm:constr type="t" for="ch" forName="ParentAccentShape" refType="h" fact="0.107"/>
              <dgm:constr type="w" for="ch" forName="ParentAccentShape" refType="w" fact="0.619"/>
              <dgm:constr type="h" for="ch" forName="ParentAccentShape" refType="h" fact="0.893"/>
              <dgm:constr type="l" for="ch" forName="ParentText" refType="w" fact="0.048"/>
              <dgm:constr type="t" for="ch" forName="ParentText" refType="h" fact="0.845"/>
              <dgm:constr type="w" for="ch" forName="ParentText" refType="w" fact="0.571"/>
              <dgm:constr type="h" for="ch" forName="ParentText" refType="h" fact="0.106"/>
              <dgm:constr type="l" for="ch" forName="ChildText" refType="w" fact="0.668"/>
              <dgm:constr type="t" for="ch" forName="ChildText" refType="h" fact="0.107"/>
              <dgm:constr type="w" for="ch" forName="ChildText" refType="w" fact="0.283"/>
              <dgm:constr type="h" for="ch" forName="ChildText" refType="h" fact="0.893"/>
              <dgm:constr type="l" for="ch" forName="ChildAccentShape" refType="w" fact="0.9762"/>
              <dgm:constr type="t" for="ch" forName="ChildAccentShape" refType="h" fact="0.107"/>
              <dgm:constr type="w" for="ch" forName="ChildAccentShape" refType="w" fact="0.0238"/>
              <dgm:constr type="h" for="ch" forName="ChildAccentShape" refType="h" fact="0.893"/>
              <dgm:constr type="l" for="ch" forName="Image" refType="w" fact="0"/>
              <dgm:constr type="t" for="ch" forName="Image" refType="h" fact="0"/>
              <dgm:constr type="w" for="ch" forName="Image" refType="w" fact="0.5952"/>
              <dgm:constr type="h" for="ch" forName="Image" refType="h" fact="0.8447"/>
            </dgm:constrLst>
          </dgm:if>
          <dgm:else name="Name3">
            <dgm:constrLst>
              <dgm:constr type="l" for="ch" forName="ParentAccentShape" refType="w" fact="0.3572"/>
              <dgm:constr type="t" for="ch" forName="ParentAccentShape" refType="h" fact="0.107"/>
              <dgm:constr type="w" for="ch" forName="ParentAccentShape" refType="w" fact="0.619"/>
              <dgm:constr type="h" for="ch" forName="ParentAccentShape" refType="h" fact="0.893"/>
              <dgm:constr type="l" for="ch" forName="ParentText" refType="w" fact="0.381"/>
              <dgm:constr type="t" for="ch" forName="ParentText" refType="h" fact="0.845"/>
              <dgm:constr type="w" for="ch" forName="ParentText" refType="w" fact="0.571"/>
              <dgm:constr type="h" for="ch" forName="ParentText" refType="h" fact="0.106"/>
              <dgm:constr type="l" for="ch" forName="ChildText" refType="w" fact="0.049"/>
              <dgm:constr type="t" for="ch" forName="ChildText" refType="h" fact="0.107"/>
              <dgm:constr type="w" for="ch" forName="ChildText" refType="w" fact="0.283"/>
              <dgm:constr type="h" for="ch" forName="ChildText" refType="h" fact="0.893"/>
              <dgm:constr type="l" for="ch" forName="ChildAccentShape" refType="w" fact="0"/>
              <dgm:constr type="t" for="ch" forName="ChildAccentShape" refType="h" fact="0.107"/>
              <dgm:constr type="w" for="ch" forName="ChildAccentShape" refType="w" fact="0.0238"/>
              <dgm:constr type="h" for="ch" forName="ChildAccentShape" refType="h" fact="0.893"/>
              <dgm:constr type="l" for="ch" forName="Image" refType="w" fact="0.4048"/>
              <dgm:constr type="t" for="ch" forName="Image" refType="h" fact="0"/>
              <dgm:constr type="w" for="ch" forName="Image" refType="w" fact="0.5952"/>
              <dgm:constr type="h" for="ch" forName="Image" refType="h" fact="0.8447"/>
            </dgm:constrLst>
          </dgm:else>
        </dgm:choose>
        <dgm:layoutNode name="ParentAccentShape" styleLbl="trBgShp">
          <dgm:alg type="sp"/>
          <dgm:shape xmlns:r="http://schemas.openxmlformats.org/officeDocument/2006/relationships" type="frame" r:blip="" zOrderOff="-10">
            <dgm:adjLst>
              <dgm:adj idx="1" val="0.0545"/>
            </dgm:adjLst>
          </dgm:shape>
          <dgm:presOf/>
        </dgm:layoutNode>
        <dgm:layoutNode name="ParentText" styleLbl="revTx">
          <dgm:varLst>
            <dgm:chMax val="1"/>
            <dgm:chPref val="1"/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 zOrderOff="10">
            <dgm:adjLst/>
          </dgm:shape>
          <dgm:presOf axis="self" ptType="node"/>
          <dgm:constrLst>
            <dgm:constr type="lMarg" refType="primFontSz" fact="0.8"/>
            <dgm:constr type="rMarg" refType="primFontSz" fact="0.8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" styleLbl="revTx">
          <dgm:varLst>
            <dgm:chMax val="0"/>
            <dgm:chPref val="0"/>
          </dgm:varLst>
          <dgm:alg type="tx">
            <dgm:param type="parTxLTRAlign" val="l"/>
            <dgm:param type="txAnchorVert" val="t"/>
          </dgm:alg>
          <dgm:shape xmlns:r="http://schemas.openxmlformats.org/officeDocument/2006/relationships" type="rect" r:blip="" zOrderOff="10">
            <dgm:adjLst/>
          </dgm:shape>
          <dgm:choose name="Name4">
            <dgm:if name="Name5" axis="ch" ptType="node" func="cnt" op="gte" val="1">
              <dgm:presOf axis="des" ptType="node"/>
            </dgm:if>
            <dgm:else name="Name6">
              <dgm:presOf/>
            </dgm:else>
          </dgm:choose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  <dgm:layoutNode name="ChildAccentShape" styleLbl="trBgShp">
          <dgm:alg type="sp"/>
          <dgm:choose name="Name7">
            <dgm:if name="Name8" axis="ch" ptType="node" func="cnt" op="gte" val="1">
              <dgm:shape xmlns:r="http://schemas.openxmlformats.org/officeDocument/2006/relationships" type="rect" r:blip="" zOrderOff="-10">
                <dgm:adjLst/>
              </dgm:shape>
            </dgm:if>
            <dgm:else name="Name9">
              <dgm:shape xmlns:r="http://schemas.openxmlformats.org/officeDocument/2006/relationships" type="rect" r:blip="" hideGeom="1">
                <dgm:adjLst/>
              </dgm:shape>
            </dgm:else>
          </dgm:choose>
          <dgm:presOf/>
        </dgm:layoutNode>
        <dgm:layoutNode name="Image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5D581BE-8407-43C1-B7D4-7AC184245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</Template>
  <TotalTime>103</TotalTime>
  <Pages>11</Pages>
  <Words>76</Words>
  <Characters>422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Lizzet</dc:creator>
  <cp:keywords/>
  <cp:lastModifiedBy>Lizzet</cp:lastModifiedBy>
  <cp:revision>11</cp:revision>
  <cp:lastPrinted>2016-10-11T15:56:00Z</cp:lastPrinted>
  <dcterms:created xsi:type="dcterms:W3CDTF">2016-10-11T12:48:00Z</dcterms:created>
  <dcterms:modified xsi:type="dcterms:W3CDTF">2016-10-11T18:44:00Z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